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</w:t>
      </w:r>
      <w:proofErr w:type="spellStart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Россети</w:t>
      </w:r>
      <w:proofErr w:type="spellEnd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 xml:space="preserve">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</w:t>
      </w:r>
      <w:proofErr w:type="spellStart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Россети</w:t>
      </w:r>
      <w:proofErr w:type="spellEnd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 xml:space="preserve">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2D84" w:rsidRPr="0022125A" w:rsidRDefault="00902D84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902D84" w:rsidRDefault="00902D84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Начальник департамента </w:t>
                            </w:r>
                          </w:p>
                          <w:p w:rsidR="00902D84" w:rsidRDefault="00902D84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37603C">
                              <w:rPr>
                                <w:rFonts w:ascii="Times New Roman" w:hAnsi="Times New Roman" w:cs="Times New Roman"/>
                                <w:i/>
                                <w:sz w:val="28"/>
                              </w:rPr>
                              <w:t>(по направлению)</w:t>
                            </w:r>
                          </w:p>
                          <w:p w:rsidR="00902D84" w:rsidRDefault="00902D84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902D84" w:rsidRPr="0022125A" w:rsidRDefault="00902D84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902D84" w:rsidRPr="0022125A" w:rsidRDefault="00902D84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9D6319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________________И.О. Фамилия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902D84" w:rsidRPr="0022125A" w:rsidRDefault="00902D84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902D84" w:rsidRDefault="00902D84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Начальник департамента </w:t>
                      </w:r>
                    </w:p>
                    <w:p w:rsidR="00902D84" w:rsidRDefault="00902D84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37603C">
                        <w:rPr>
                          <w:rFonts w:ascii="Times New Roman" w:hAnsi="Times New Roman" w:cs="Times New Roman"/>
                          <w:i/>
                          <w:sz w:val="28"/>
                        </w:rPr>
                        <w:t>(по направлению)</w:t>
                      </w:r>
                    </w:p>
                    <w:p w:rsidR="00902D84" w:rsidRDefault="00902D84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902D84" w:rsidRPr="0022125A" w:rsidRDefault="00902D84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902D84" w:rsidRPr="0022125A" w:rsidRDefault="00902D84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9D6319">
                        <w:rPr>
                          <w:rFonts w:ascii="Times New Roman" w:hAnsi="Times New Roman" w:cs="Times New Roman"/>
                          <w:sz w:val="28"/>
                        </w:rPr>
                        <w:t>________________И.О. Фамилия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2D84" w:rsidRPr="0022125A" w:rsidRDefault="00902D84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902D84" w:rsidRPr="0022125A" w:rsidRDefault="00902D84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902D84" w:rsidRPr="0022125A" w:rsidRDefault="00902D84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902D84" w:rsidRPr="0022125A" w:rsidRDefault="00902D84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902D84" w:rsidRPr="0022125A" w:rsidRDefault="00902D84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902D84" w:rsidRPr="0022125A" w:rsidRDefault="00902D84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DB7E0B" w:rsidRPr="00DB7E0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Установка/замена приборов учета (однофазный, трехфазный ПУ)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9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DB7E0B" w:rsidRDefault="00C20F6F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B7E0B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="00DB7E0B" w:rsidRPr="00DB7E0B">
        <w:rPr>
          <w:rFonts w:ascii="Times New Roman" w:hAnsi="Times New Roman" w:cs="Times New Roman"/>
          <w:sz w:val="28"/>
          <w:szCs w:val="28"/>
          <w:lang w:eastAsia="ru-RU"/>
        </w:rPr>
        <w:t>Установка/замена приборов учета (однофазный, трехфазный ПУ)</w:t>
      </w:r>
      <w:r w:rsidRPr="00DB7E0B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:rsidR="008E14C8" w:rsidRPr="009D47CF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C8311B" w:rsidRDefault="0022125A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8E14C8" w:rsidRPr="00DB7E0B" w:rsidRDefault="00DB7E0B" w:rsidP="00DB7E0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440C6">
        <w:rPr>
          <w:rFonts w:ascii="Times New Roman" w:hAnsi="Times New Roman" w:cs="Times New Roman"/>
          <w:sz w:val="28"/>
          <w:szCs w:val="28"/>
          <w:lang w:eastAsia="ru-RU"/>
        </w:rPr>
        <w:t>Юридические и физические лица, индивидуальные предприниматели</w:t>
      </w:r>
      <w:r w:rsidR="00972A5C" w:rsidRPr="005440C6">
        <w:rPr>
          <w:rFonts w:ascii="Times New Roman" w:hAnsi="Times New Roman" w:cs="Times New Roman"/>
          <w:sz w:val="28"/>
          <w:szCs w:val="28"/>
          <w:lang w:eastAsia="ru-RU"/>
        </w:rPr>
        <w:t>, энергопринимающее оборудование которых технологически подключено к электрическим сетям филиала ПАО «</w:t>
      </w:r>
      <w:proofErr w:type="spellStart"/>
      <w:r w:rsidR="00972A5C" w:rsidRPr="005440C6">
        <w:rPr>
          <w:rFonts w:ascii="Times New Roman" w:hAnsi="Times New Roman" w:cs="Times New Roman"/>
          <w:sz w:val="28"/>
          <w:szCs w:val="28"/>
          <w:lang w:eastAsia="ru-RU"/>
        </w:rPr>
        <w:t>Россети</w:t>
      </w:r>
      <w:proofErr w:type="spellEnd"/>
      <w:r w:rsidR="00972A5C" w:rsidRPr="005440C6">
        <w:rPr>
          <w:rFonts w:ascii="Times New Roman" w:hAnsi="Times New Roman" w:cs="Times New Roman"/>
          <w:sz w:val="28"/>
          <w:szCs w:val="28"/>
          <w:lang w:eastAsia="ru-RU"/>
        </w:rPr>
        <w:t xml:space="preserve"> Юг»-«Ростовэнерго»</w:t>
      </w:r>
      <w:r w:rsidR="00A47FF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D40FC" w:rsidRPr="00C12D9A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A47FF7" w:rsidRPr="00C12D9A">
        <w:rPr>
          <w:rFonts w:ascii="Times New Roman" w:hAnsi="Times New Roman" w:cs="Times New Roman"/>
          <w:sz w:val="28"/>
          <w:szCs w:val="28"/>
          <w:lang w:eastAsia="ru-RU"/>
        </w:rPr>
        <w:t>по заявлению потребителя</w:t>
      </w:r>
      <w:r w:rsidR="000D40FC" w:rsidRPr="00C12D9A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="00972A5C" w:rsidRPr="00C12D9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22125A" w:rsidRPr="00DB7E0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5440C6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bookmarkStart w:id="0" w:name="_GoBack"/>
      <w:bookmarkEnd w:id="0"/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Default="00FD5063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D5063">
        <w:rPr>
          <w:rFonts w:ascii="Times New Roman" w:hAnsi="Times New Roman" w:cs="Times New Roman"/>
          <w:sz w:val="28"/>
          <w:szCs w:val="28"/>
        </w:rPr>
        <w:t>ыполнени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C20F6F">
        <w:rPr>
          <w:rFonts w:ascii="Times New Roman" w:hAnsi="Times New Roman" w:cs="Times New Roman"/>
          <w:sz w:val="28"/>
          <w:szCs w:val="28"/>
        </w:rPr>
        <w:t>работ по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DB7E0B">
        <w:rPr>
          <w:rFonts w:ascii="Times New Roman" w:hAnsi="Times New Roman" w:cs="Times New Roman"/>
          <w:sz w:val="28"/>
          <w:szCs w:val="28"/>
        </w:rPr>
        <w:t>установке/замене приборов учета (однофазного, трехфазного ПУ)</w:t>
      </w:r>
      <w:r w:rsidR="009861DE">
        <w:rPr>
          <w:rFonts w:ascii="Times New Roman" w:hAnsi="Times New Roman" w:cs="Times New Roman"/>
          <w:sz w:val="28"/>
          <w:szCs w:val="28"/>
        </w:rPr>
        <w:t xml:space="preserve">. Услуга предоставляется на объекте </w:t>
      </w:r>
      <w:r w:rsidR="000D40FC">
        <w:rPr>
          <w:rFonts w:ascii="Times New Roman" w:hAnsi="Times New Roman" w:cs="Times New Roman"/>
          <w:sz w:val="28"/>
          <w:szCs w:val="28"/>
        </w:rPr>
        <w:t>З</w:t>
      </w:r>
      <w:r w:rsidR="009861DE">
        <w:rPr>
          <w:rFonts w:ascii="Times New Roman" w:hAnsi="Times New Roman" w:cs="Times New Roman"/>
          <w:sz w:val="28"/>
          <w:szCs w:val="28"/>
        </w:rPr>
        <w:t>аявителя.</w:t>
      </w:r>
    </w:p>
    <w:p w:rsidR="006B54A5" w:rsidRPr="00722365" w:rsidRDefault="006B54A5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6B54A5" w:rsidRDefault="00722365" w:rsidP="00722365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EB2C97" w:rsidRDefault="00722365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61DE">
        <w:rPr>
          <w:rFonts w:ascii="Times New Roman" w:hAnsi="Times New Roman" w:cs="Times New Roman"/>
          <w:sz w:val="28"/>
          <w:szCs w:val="28"/>
          <w:lang w:eastAsia="ru-RU"/>
        </w:rPr>
        <w:t xml:space="preserve">Выезд </w:t>
      </w:r>
      <w:r w:rsidR="009861DE">
        <w:rPr>
          <w:rFonts w:ascii="Times New Roman" w:hAnsi="Times New Roman" w:cs="Times New Roman"/>
          <w:sz w:val="28"/>
          <w:szCs w:val="28"/>
          <w:lang w:eastAsia="ru-RU"/>
        </w:rPr>
        <w:t xml:space="preserve">на объект </w:t>
      </w:r>
      <w:r w:rsidR="000D40FC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9861DE">
        <w:rPr>
          <w:rFonts w:ascii="Times New Roman" w:hAnsi="Times New Roman" w:cs="Times New Roman"/>
          <w:sz w:val="28"/>
          <w:szCs w:val="28"/>
          <w:lang w:eastAsia="ru-RU"/>
        </w:rPr>
        <w:t>аявителя</w:t>
      </w:r>
      <w:r w:rsidR="009C59BF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Default="00722365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61DE">
        <w:rPr>
          <w:rFonts w:ascii="Times New Roman" w:hAnsi="Times New Roman" w:cs="Times New Roman"/>
          <w:sz w:val="28"/>
          <w:szCs w:val="28"/>
          <w:lang w:eastAsia="ru-RU"/>
        </w:rPr>
        <w:t xml:space="preserve">Осмотр </w:t>
      </w:r>
      <w:r w:rsidR="009861DE">
        <w:rPr>
          <w:rFonts w:ascii="Times New Roman" w:hAnsi="Times New Roman" w:cs="Times New Roman"/>
          <w:sz w:val="28"/>
          <w:szCs w:val="28"/>
          <w:lang w:eastAsia="ru-RU"/>
        </w:rPr>
        <w:t xml:space="preserve">объекта </w:t>
      </w:r>
      <w:r w:rsidR="000D40FC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9861DE">
        <w:rPr>
          <w:rFonts w:ascii="Times New Roman" w:hAnsi="Times New Roman" w:cs="Times New Roman"/>
          <w:sz w:val="28"/>
          <w:szCs w:val="28"/>
          <w:lang w:eastAsia="ru-RU"/>
        </w:rPr>
        <w:t>аявителя</w:t>
      </w:r>
      <w:r w:rsidRPr="00EB2C9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CA78F6" w:rsidRDefault="00722365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61DE"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="000D40FC">
        <w:rPr>
          <w:rFonts w:ascii="Times New Roman" w:hAnsi="Times New Roman" w:cs="Times New Roman"/>
          <w:sz w:val="28"/>
          <w:szCs w:val="28"/>
        </w:rPr>
        <w:t>подлежащего демонтажу</w:t>
      </w:r>
      <w:r w:rsidR="009861DE">
        <w:rPr>
          <w:rFonts w:ascii="Times New Roman" w:hAnsi="Times New Roman" w:cs="Times New Roman"/>
          <w:sz w:val="28"/>
          <w:szCs w:val="28"/>
        </w:rPr>
        <w:t xml:space="preserve"> однофазного или трехфазного ПУ</w:t>
      </w:r>
      <w:r w:rsidRPr="00CA78F6">
        <w:rPr>
          <w:rFonts w:ascii="Times New Roman" w:hAnsi="Times New Roman" w:cs="Times New Roman"/>
          <w:sz w:val="28"/>
          <w:szCs w:val="28"/>
        </w:rPr>
        <w:t>;</w:t>
      </w:r>
    </w:p>
    <w:p w:rsidR="000D40FC" w:rsidRDefault="000D40FC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D40FC">
        <w:rPr>
          <w:rFonts w:ascii="Times New Roman" w:hAnsi="Times New Roman" w:cs="Times New Roman"/>
          <w:sz w:val="28"/>
          <w:szCs w:val="28"/>
        </w:rPr>
        <w:t xml:space="preserve">Демонтаж </w:t>
      </w:r>
      <w:r>
        <w:rPr>
          <w:rFonts w:ascii="Times New Roman" w:hAnsi="Times New Roman" w:cs="Times New Roman"/>
          <w:sz w:val="28"/>
          <w:szCs w:val="28"/>
        </w:rPr>
        <w:t>установленного однофазного или трехфазного ПУ</w:t>
      </w:r>
      <w:r w:rsidRPr="00CA78F6">
        <w:rPr>
          <w:rFonts w:ascii="Times New Roman" w:hAnsi="Times New Roman" w:cs="Times New Roman"/>
          <w:sz w:val="28"/>
          <w:szCs w:val="28"/>
        </w:rPr>
        <w:t>;</w:t>
      </w:r>
    </w:p>
    <w:p w:rsidR="000D40FC" w:rsidRDefault="000D40FC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Монтаж нового однофазного или трехфазного ПУ;</w:t>
      </w:r>
    </w:p>
    <w:p w:rsidR="00722365" w:rsidRDefault="000D40FC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61DE">
        <w:rPr>
          <w:rFonts w:ascii="Times New Roman" w:hAnsi="Times New Roman" w:cs="Times New Roman"/>
          <w:sz w:val="28"/>
          <w:szCs w:val="28"/>
        </w:rPr>
        <w:t xml:space="preserve">Проверка </w:t>
      </w:r>
      <w:r>
        <w:rPr>
          <w:rFonts w:ascii="Times New Roman" w:hAnsi="Times New Roman" w:cs="Times New Roman"/>
          <w:sz w:val="28"/>
          <w:szCs w:val="28"/>
        </w:rPr>
        <w:t>установленного однофазного или трехфазного ПУ</w:t>
      </w:r>
      <w:r w:rsidRPr="00CA78F6">
        <w:rPr>
          <w:rFonts w:ascii="Times New Roman" w:hAnsi="Times New Roman" w:cs="Times New Roman"/>
          <w:sz w:val="28"/>
          <w:szCs w:val="28"/>
        </w:rPr>
        <w:t>;</w:t>
      </w:r>
    </w:p>
    <w:p w:rsidR="000D40FC" w:rsidRPr="00BF6F3E" w:rsidRDefault="000D40FC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Допуск установленного однофазного или трехфазного ПУ в эксплуатацию.</w:t>
      </w:r>
    </w:p>
    <w:p w:rsidR="00722365" w:rsidRPr="0022125A" w:rsidRDefault="00722365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391350" w:rsidRDefault="00C20F6F" w:rsidP="00C20F6F">
      <w:pPr>
        <w:pStyle w:val="a3"/>
        <w:numPr>
          <w:ilvl w:val="0"/>
          <w:numId w:val="1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91350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C20F6F" w:rsidRPr="00391350" w:rsidRDefault="00391350" w:rsidP="00C8311B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91350">
        <w:rPr>
          <w:rFonts w:ascii="Times New Roman" w:hAnsi="Times New Roman" w:cs="Times New Roman"/>
          <w:sz w:val="28"/>
          <w:szCs w:val="28"/>
          <w:lang w:eastAsia="ru-RU"/>
        </w:rPr>
        <w:t xml:space="preserve">«Основные положения функционирования розничных рынков электрической энергии», утвержденные Постановлением Правительства РФ от 04.05.2012 г. № 442 </w:t>
      </w:r>
      <w:r>
        <w:rPr>
          <w:rFonts w:ascii="Times New Roman" w:hAnsi="Times New Roman" w:cs="Times New Roman"/>
          <w:sz w:val="28"/>
          <w:szCs w:val="28"/>
          <w:lang w:eastAsia="ru-RU"/>
        </w:rPr>
        <w:t>(в редакции, действующей на дату оказания услуги);</w:t>
      </w:r>
      <w:r w:rsidRPr="003913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20F6F" w:rsidRPr="00080101" w:rsidRDefault="00391350" w:rsidP="00C8311B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080101">
        <w:rPr>
          <w:rFonts w:ascii="Times New Roman" w:hAnsi="Times New Roman" w:cs="Times New Roman"/>
          <w:sz w:val="28"/>
          <w:szCs w:val="28"/>
          <w:lang w:eastAsia="ru-RU"/>
        </w:rPr>
        <w:t>«Правила предоставления коммунальных услуг собственникам и пользователям помещений в многоквартирных домах и жил</w:t>
      </w:r>
      <w:r w:rsidR="00080101" w:rsidRPr="00080101">
        <w:rPr>
          <w:rFonts w:ascii="Times New Roman" w:hAnsi="Times New Roman" w:cs="Times New Roman"/>
          <w:sz w:val="28"/>
          <w:szCs w:val="28"/>
          <w:lang w:eastAsia="ru-RU"/>
        </w:rPr>
        <w:t>ы</w:t>
      </w:r>
      <w:r w:rsidRPr="00080101">
        <w:rPr>
          <w:rFonts w:ascii="Times New Roman" w:hAnsi="Times New Roman" w:cs="Times New Roman"/>
          <w:sz w:val="28"/>
          <w:szCs w:val="28"/>
          <w:lang w:eastAsia="ru-RU"/>
        </w:rPr>
        <w:t>х домов»</w:t>
      </w:r>
      <w:r w:rsidR="00080101" w:rsidRPr="00080101">
        <w:rPr>
          <w:rFonts w:ascii="Times New Roman" w:hAnsi="Times New Roman" w:cs="Times New Roman"/>
          <w:sz w:val="28"/>
          <w:szCs w:val="28"/>
          <w:lang w:eastAsia="ru-RU"/>
        </w:rPr>
        <w:t xml:space="preserve">, утвержденные Постановлением Правительства РФ от 06.05.2011 г. </w:t>
      </w:r>
      <w:r w:rsidR="00080101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="00080101" w:rsidRPr="00080101">
        <w:rPr>
          <w:rFonts w:ascii="Times New Roman" w:hAnsi="Times New Roman" w:cs="Times New Roman"/>
          <w:sz w:val="28"/>
          <w:szCs w:val="28"/>
          <w:lang w:eastAsia="ru-RU"/>
        </w:rPr>
        <w:t>№ 354 (в редакции, действующей на дату оказания услуги);</w:t>
      </w:r>
      <w:r w:rsidRPr="0008010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080101" w:rsidRDefault="00080101" w:rsidP="00080101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«Правила недискриминационного доступа к услугам по передаче электрической энергии и оказания этих услуг», утвержденные Постановлением Правительства РФ от 27.12.2004 г. № 861 </w:t>
      </w:r>
      <w:r w:rsidRPr="00080101">
        <w:rPr>
          <w:rFonts w:ascii="Times New Roman" w:hAnsi="Times New Roman" w:cs="Times New Roman"/>
          <w:sz w:val="28"/>
          <w:szCs w:val="28"/>
          <w:lang w:eastAsia="ru-RU"/>
        </w:rPr>
        <w:t>(в редакции, действующей на дату оказания услуги)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58772B" w:rsidRDefault="0058772B" w:rsidP="00080101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Федеральный закон РФ от 23.11.2009 № 261-ФЗ «Об энергосбережении и повышении энергетической эффективности» </w:t>
      </w:r>
      <w:r w:rsidRPr="00080101">
        <w:rPr>
          <w:rFonts w:ascii="Times New Roman" w:hAnsi="Times New Roman" w:cs="Times New Roman"/>
          <w:sz w:val="28"/>
          <w:szCs w:val="28"/>
          <w:lang w:eastAsia="ru-RU"/>
        </w:rPr>
        <w:t>(в редакции, действующей на дату оказания услуги)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C6831" w:rsidRPr="001B7412" w:rsidRDefault="0058772B" w:rsidP="001B7412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«Межотраслевые правила по охране труда (правила безопасности) при эксплуатации электроустановок», утвержденные Приказом Минтруда России от 15.12.2020 г. № 903н</w:t>
      </w:r>
      <w:r w:rsidR="0008010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80101">
        <w:rPr>
          <w:rFonts w:ascii="Times New Roman" w:hAnsi="Times New Roman" w:cs="Times New Roman"/>
          <w:sz w:val="28"/>
          <w:szCs w:val="28"/>
          <w:lang w:eastAsia="ru-RU"/>
        </w:rPr>
        <w:t>(в редакции, действующей на дату оказания услуги)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0D2890" w:rsidRPr="001D79B7" w:rsidRDefault="000D2890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9D47CF" w:rsidRDefault="00C20F6F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СТОИМОСТЬ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9861DE" w:rsidRDefault="00817E20" w:rsidP="00147BB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110F08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</w:t>
      </w:r>
      <w:r w:rsidR="00C20F6F" w:rsidRPr="009861DE">
        <w:rPr>
          <w:rFonts w:ascii="Times New Roman" w:hAnsi="Times New Roman" w:cs="Times New Roman"/>
          <w:sz w:val="28"/>
          <w:szCs w:val="28"/>
          <w:lang w:eastAsia="ru-RU"/>
        </w:rPr>
        <w:t>утвержденным прейскурантом цен</w:t>
      </w:r>
      <w:r w:rsidR="009861DE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79B7" w:rsidRDefault="008E14C8" w:rsidP="008F49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Default="00C20F6F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22125A" w:rsidRDefault="0022125A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37603C" w:rsidRDefault="001D7DEE" w:rsidP="0037603C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37603C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</w:p>
    <w:p w:rsidR="00C8311B" w:rsidRPr="007B17E8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Оформленный счет-договор, если стоимость услуги не превы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шает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37603C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C8311B" w:rsidRDefault="00C8311B" w:rsidP="0058772B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C8311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C8311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Default="00C8311B" w:rsidP="0058772B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Default="00C8311B" w:rsidP="0058772B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722365" w:rsidRDefault="00722365" w:rsidP="0058772B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из ЕГРИП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(для ИП);</w:t>
      </w:r>
    </w:p>
    <w:p w:rsidR="002B6CA5" w:rsidRDefault="00C8311B" w:rsidP="0058772B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B54A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B54A5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6B54A5">
        <w:t>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Default="00722365" w:rsidP="0058772B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 получающего документы в ПАО «</w:t>
      </w:r>
      <w:proofErr w:type="spellStart"/>
      <w:r w:rsidRPr="00722365">
        <w:rPr>
          <w:rFonts w:ascii="Times New Roman" w:hAnsi="Times New Roman" w:cs="Times New Roman"/>
          <w:sz w:val="28"/>
          <w:szCs w:val="28"/>
          <w:lang w:eastAsia="ru-RU"/>
        </w:rPr>
        <w:t>Россети</w:t>
      </w:r>
      <w:proofErr w:type="spellEnd"/>
      <w:r w:rsidRPr="0072236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Юг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» (если заявка/договор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подается/подписывается представителем заявителя).</w:t>
      </w:r>
    </w:p>
    <w:p w:rsidR="00722365" w:rsidRPr="0058772B" w:rsidRDefault="00722365" w:rsidP="0058772B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772B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58772B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Pr="0058772B">
        <w:rPr>
          <w:rFonts w:ascii="Times New Roman" w:hAnsi="Times New Roman" w:cs="Times New Roman"/>
          <w:sz w:val="28"/>
          <w:szCs w:val="28"/>
          <w:lang w:eastAsia="ru-RU"/>
        </w:rPr>
        <w:t>АРБП</w:t>
      </w:r>
      <w:r w:rsidR="0058772B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58772B">
        <w:rPr>
          <w:rFonts w:ascii="Times New Roman" w:hAnsi="Times New Roman" w:cs="Times New Roman"/>
          <w:sz w:val="28"/>
          <w:szCs w:val="28"/>
          <w:lang w:eastAsia="ru-RU"/>
        </w:rPr>
        <w:t>АРЭО</w:t>
      </w:r>
      <w:r w:rsidR="0058772B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58772B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B77D4B">
        <w:rPr>
          <w:rFonts w:ascii="Times New Roman" w:hAnsi="Times New Roman" w:cs="Times New Roman"/>
          <w:sz w:val="28"/>
          <w:szCs w:val="28"/>
          <w:lang w:eastAsia="ru-RU"/>
        </w:rPr>
        <w:t>кт об осуществлении</w:t>
      </w:r>
      <w:r w:rsidRPr="0058772B">
        <w:rPr>
          <w:rFonts w:ascii="Times New Roman" w:hAnsi="Times New Roman" w:cs="Times New Roman"/>
          <w:sz w:val="28"/>
          <w:szCs w:val="28"/>
          <w:lang w:eastAsia="ru-RU"/>
        </w:rPr>
        <w:t xml:space="preserve"> ТП</w:t>
      </w:r>
      <w:r w:rsidR="0058772B">
        <w:rPr>
          <w:rFonts w:ascii="Times New Roman" w:hAnsi="Times New Roman" w:cs="Times New Roman"/>
          <w:sz w:val="28"/>
          <w:szCs w:val="28"/>
          <w:lang w:eastAsia="ru-RU"/>
        </w:rPr>
        <w:t>, акт ввода в эксплуатацию (или последней проверки) ПУ, подлежащего демонтажу</w:t>
      </w:r>
      <w:r w:rsidR="00B77D4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8772B">
        <w:rPr>
          <w:rFonts w:ascii="Times New Roman" w:hAnsi="Times New Roman" w:cs="Times New Roman"/>
          <w:sz w:val="28"/>
          <w:szCs w:val="28"/>
          <w:lang w:eastAsia="ru-RU"/>
        </w:rPr>
        <w:t>и т.д.</w:t>
      </w:r>
      <w:r w:rsidR="00B77D4B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722365" w:rsidRPr="00722365" w:rsidRDefault="00722365" w:rsidP="00722365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8"/>
          <w:lang w:eastAsia="ru-RU"/>
        </w:rPr>
      </w:pPr>
    </w:p>
    <w:p w:rsidR="008E14C8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E96687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D79B7" w:rsidRDefault="00CB534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E80305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E80305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E80305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22125A" w:rsidRPr="00E80305" w:rsidRDefault="00E80305" w:rsidP="0022125A">
      <w:pPr>
        <w:pStyle w:val="a3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0305">
        <w:rPr>
          <w:rFonts w:ascii="Times New Roman" w:hAnsi="Times New Roman" w:cs="Times New Roman"/>
          <w:sz w:val="28"/>
          <w:szCs w:val="28"/>
          <w:lang w:eastAsia="ru-RU"/>
        </w:rPr>
        <w:t>Замена и ввод в эксплуатацию прибора учета электрической энергии;</w:t>
      </w:r>
    </w:p>
    <w:p w:rsidR="0022125A" w:rsidRPr="00E80305" w:rsidRDefault="0022125A" w:rsidP="00E80305">
      <w:pPr>
        <w:pStyle w:val="a3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0305">
        <w:rPr>
          <w:rFonts w:ascii="Times New Roman" w:hAnsi="Times New Roman" w:cs="Times New Roman"/>
          <w:sz w:val="28"/>
          <w:szCs w:val="28"/>
          <w:lang w:eastAsia="ru-RU"/>
        </w:rPr>
        <w:t>Акт сдачи-приемки выполненных работ (оказанных услуг) и иные отчетные документы в соответствии с условиями договора</w:t>
      </w:r>
      <w:r w:rsidR="00E80305" w:rsidRPr="00E8030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2125A" w:rsidRPr="0022125A" w:rsidRDefault="0022125A" w:rsidP="0022125A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Default="009F4F2C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0305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</w:t>
      </w:r>
      <w:r w:rsidR="00A32F7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E80305" w:rsidRPr="0050305A" w:rsidRDefault="00E8030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8E14C8" w:rsidRPr="001D79B7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ФОРМА И СПОСОБ ПОДАЧИ ЗАЯВЛЕНИЯ: </w:t>
      </w:r>
    </w:p>
    <w:p w:rsidR="00722365" w:rsidRDefault="00A32F70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F392D" w:rsidRPr="0050305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>
        <w:rPr>
          <w:rFonts w:ascii="Times New Roman" w:hAnsi="Times New Roman" w:cs="Times New Roman"/>
          <w:sz w:val="28"/>
          <w:szCs w:val="28"/>
        </w:rPr>
        <w:t>1, 2</w:t>
      </w:r>
      <w:r w:rsidR="00817E20">
        <w:rPr>
          <w:rFonts w:ascii="Times New Roman" w:hAnsi="Times New Roman" w:cs="Times New Roman"/>
          <w:sz w:val="28"/>
          <w:szCs w:val="28"/>
        </w:rPr>
        <w:t>)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>
        <w:rPr>
          <w:rFonts w:ascii="Times New Roman" w:hAnsi="Times New Roman" w:cs="Times New Roman"/>
          <w:sz w:val="28"/>
          <w:szCs w:val="28"/>
        </w:rPr>
        <w:t>:</w:t>
      </w:r>
    </w:p>
    <w:p w:rsidR="0022125A" w:rsidRDefault="00722365" w:rsidP="0022125A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22125A" w:rsidRPr="0050305A">
        <w:rPr>
          <w:rFonts w:ascii="Times New Roman" w:hAnsi="Times New Roman" w:cs="Times New Roman"/>
          <w:sz w:val="28"/>
          <w:szCs w:val="28"/>
        </w:rPr>
        <w:t xml:space="preserve">при </w:t>
      </w:r>
      <w:r w:rsidR="0022125A">
        <w:rPr>
          <w:rFonts w:ascii="Times New Roman" w:hAnsi="Times New Roman" w:cs="Times New Roman"/>
          <w:sz w:val="28"/>
          <w:szCs w:val="28"/>
        </w:rPr>
        <w:t>очном обслуживании;</w:t>
      </w:r>
    </w:p>
    <w:p w:rsidR="00722365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0305A">
        <w:rPr>
          <w:rFonts w:ascii="Times New Roman" w:hAnsi="Times New Roman" w:cs="Times New Roman"/>
          <w:sz w:val="28"/>
          <w:szCs w:val="28"/>
        </w:rPr>
        <w:t>официальный сайт О</w:t>
      </w:r>
      <w:r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37603C">
        <w:rPr>
          <w:rFonts w:ascii="Times New Roman" w:hAnsi="Times New Roman" w:cs="Times New Roman"/>
          <w:sz w:val="28"/>
          <w:szCs w:val="28"/>
        </w:rPr>
        <w:t>корреспонденция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22365" w:rsidRPr="0050305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722365">
        <w:rPr>
          <w:rFonts w:ascii="Times New Roman" w:hAnsi="Times New Roman" w:cs="Times New Roman"/>
          <w:sz w:val="28"/>
          <w:szCs w:val="28"/>
        </w:rPr>
        <w:t>портал электросетевых услуг ПАО «</w:t>
      </w:r>
      <w:proofErr w:type="spellStart"/>
      <w:r w:rsidRPr="00722365">
        <w:rPr>
          <w:rFonts w:ascii="Times New Roman" w:hAnsi="Times New Roman" w:cs="Times New Roman"/>
          <w:sz w:val="28"/>
          <w:szCs w:val="28"/>
        </w:rPr>
        <w:t>Россети</w:t>
      </w:r>
      <w:proofErr w:type="spellEnd"/>
      <w:r w:rsidRPr="00722365">
        <w:rPr>
          <w:rFonts w:ascii="Times New Roman" w:hAnsi="Times New Roman" w:cs="Times New Roman"/>
          <w:sz w:val="28"/>
          <w:szCs w:val="28"/>
        </w:rPr>
        <w:t xml:space="preserve">» </w:t>
      </w:r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портал-</w:t>
      </w:r>
      <w:proofErr w:type="spellStart"/>
      <w:proofErr w:type="gramStart"/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тп.рф</w:t>
      </w:r>
      <w:proofErr w:type="spellEnd"/>
      <w:proofErr w:type="gramEnd"/>
      <w:r w:rsidRPr="00722365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D79B7" w:rsidRDefault="00AF392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Default="00EF363F" w:rsidP="00EF363F">
      <w:pPr>
        <w:pStyle w:val="a3"/>
        <w:numPr>
          <w:ilvl w:val="0"/>
          <w:numId w:val="11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EF363F" w:rsidRDefault="00E80305" w:rsidP="00EF363F">
      <w:pPr>
        <w:suppressAutoHyphens/>
        <w:spacing w:after="0" w:line="240" w:lineRule="auto"/>
        <w:ind w:left="284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услуг.</w:t>
      </w:r>
    </w:p>
    <w:p w:rsidR="0022125A" w:rsidRDefault="0022125A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37603C" w:rsidRPr="000A2CFA" w:rsidRDefault="0037603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47CF" w:rsidRDefault="00A87573" w:rsidP="00A87573">
      <w:pPr>
        <w:pStyle w:val="1"/>
        <w:keepNext w:val="0"/>
        <w:keepLines w:val="0"/>
        <w:numPr>
          <w:ilvl w:val="0"/>
          <w:numId w:val="11"/>
        </w:numPr>
        <w:suppressLineNumbers w:val="0"/>
        <w:spacing w:before="0" w:after="0" w:line="240" w:lineRule="auto"/>
        <w:rPr>
          <w:b w:val="0"/>
          <w:sz w:val="28"/>
        </w:rPr>
      </w:pPr>
      <w:r w:rsidRPr="00A87573">
        <w:rPr>
          <w:b w:val="0"/>
          <w:sz w:val="28"/>
        </w:rPr>
        <w:t>ТЕХНОЛОГИЧЕСКАЯ КАРТА УСЛУГИ</w:t>
      </w:r>
      <w:r w:rsidR="00676628">
        <w:rPr>
          <w:b w:val="0"/>
          <w:sz w:val="28"/>
        </w:rPr>
        <w:t>*</w:t>
      </w:r>
    </w:p>
    <w:p w:rsidR="002D4A99" w:rsidRDefault="002D4A99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964559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  <w:r>
        <w:rPr>
          <w:b w:val="0"/>
          <w:sz w:val="28"/>
        </w:rPr>
        <w:t>Технологические карты услуги представлены в Приложениях 1-3</w:t>
      </w: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B77A14" w:rsidRDefault="00B77A1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b/>
          <w:sz w:val="28"/>
        </w:rPr>
        <w:br w:type="page"/>
      </w: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  <w:sectPr w:rsidR="00B77A14" w:rsidSect="00B77A1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B77A14" w:rsidRDefault="00B77A14" w:rsidP="00964559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  <w:r>
        <w:rPr>
          <w:b w:val="0"/>
          <w:sz w:val="28"/>
        </w:rPr>
        <w:lastRenderedPageBreak/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  <w:t>Приложение 1</w:t>
      </w:r>
    </w:p>
    <w:tbl>
      <w:tblPr>
        <w:tblW w:w="1601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141"/>
        <w:gridCol w:w="445"/>
        <w:gridCol w:w="120"/>
        <w:gridCol w:w="993"/>
        <w:gridCol w:w="873"/>
        <w:gridCol w:w="360"/>
        <w:gridCol w:w="2455"/>
        <w:gridCol w:w="65"/>
        <w:gridCol w:w="360"/>
        <w:gridCol w:w="426"/>
        <w:gridCol w:w="1134"/>
        <w:gridCol w:w="813"/>
        <w:gridCol w:w="567"/>
        <w:gridCol w:w="381"/>
        <w:gridCol w:w="648"/>
        <w:gridCol w:w="1276"/>
        <w:gridCol w:w="944"/>
        <w:gridCol w:w="422"/>
        <w:gridCol w:w="360"/>
        <w:gridCol w:w="366"/>
        <w:gridCol w:w="1134"/>
        <w:gridCol w:w="1735"/>
      </w:tblGrid>
      <w:tr w:rsidR="00AC6831" w:rsidRPr="00C06ED4" w:rsidTr="00AC6831">
        <w:trPr>
          <w:gridBefore w:val="1"/>
          <w:wBefore w:w="141" w:type="dxa"/>
          <w:trHeight w:val="1229"/>
        </w:trPr>
        <w:tc>
          <w:tcPr>
            <w:tcW w:w="15877" w:type="dxa"/>
            <w:gridSpan w:val="21"/>
          </w:tcPr>
          <w:p w:rsidR="00AC6831" w:rsidRPr="001D3C94" w:rsidRDefault="00AC6831" w:rsidP="00B77A14">
            <w:pPr>
              <w:jc w:val="center"/>
              <w:rPr>
                <w:rFonts w:ascii="Arial" w:hAnsi="Arial" w:cs="Arial"/>
                <w:b/>
                <w:i/>
                <w:sz w:val="20"/>
              </w:rPr>
            </w:pPr>
          </w:p>
          <w:p w:rsidR="00E80305" w:rsidRDefault="00E80305" w:rsidP="00B77A14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</w:rPr>
            </w:pPr>
          </w:p>
          <w:p w:rsidR="00AC6831" w:rsidRPr="003B150A" w:rsidRDefault="00AC6831" w:rsidP="00B77A14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ТЕХНОЛОГИЧЕСКАЯ КАРТА</w:t>
            </w:r>
          </w:p>
          <w:p w:rsidR="00AC6831" w:rsidRDefault="00AC6831" w:rsidP="00B77A14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</w:rPr>
            </w:pPr>
            <w:r w:rsidRPr="007605AE">
              <w:rPr>
                <w:rFonts w:ascii="Arial" w:hAnsi="Arial" w:cs="Arial"/>
                <w:b/>
                <w:i/>
              </w:rPr>
              <w:t>Замена однофазного счетчика электрической энергии</w:t>
            </w:r>
          </w:p>
          <w:p w:rsidR="00AC6831" w:rsidRPr="00C06ED4" w:rsidRDefault="00AC6831" w:rsidP="00AC683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7605AE">
              <w:rPr>
                <w:rFonts w:ascii="Arial" w:hAnsi="Arial" w:cs="Arial"/>
                <w:b/>
                <w:i/>
              </w:rPr>
              <w:t>в электроустановках до 1000В.</w:t>
            </w:r>
          </w:p>
        </w:tc>
      </w:tr>
      <w:tr w:rsidR="00B77A14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7372" w:type="dxa"/>
            <w:gridSpan w:val="11"/>
            <w:shd w:val="clear" w:color="auto" w:fill="D9D9D9"/>
            <w:vAlign w:val="center"/>
          </w:tcPr>
          <w:p w:rsidR="00B77A14" w:rsidRDefault="00B77A14" w:rsidP="00E80305">
            <w:pPr>
              <w:snapToGrid w:val="0"/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Состав бригады</w:t>
            </w:r>
          </w:p>
        </w:tc>
        <w:tc>
          <w:tcPr>
            <w:tcW w:w="1761" w:type="dxa"/>
            <w:gridSpan w:val="3"/>
            <w:shd w:val="clear" w:color="auto" w:fill="D9D9D9"/>
            <w:vAlign w:val="center"/>
          </w:tcPr>
          <w:p w:rsidR="00B77A14" w:rsidRDefault="00B77A14" w:rsidP="00E80305">
            <w:pPr>
              <w:snapToGrid w:val="0"/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Группа по ЭБ</w:t>
            </w:r>
          </w:p>
        </w:tc>
        <w:tc>
          <w:tcPr>
            <w:tcW w:w="2868" w:type="dxa"/>
            <w:gridSpan w:val="3"/>
            <w:shd w:val="clear" w:color="auto" w:fill="D9D9D9"/>
            <w:vAlign w:val="center"/>
          </w:tcPr>
          <w:p w:rsidR="00B77A14" w:rsidRDefault="00B77A14" w:rsidP="00E80305">
            <w:pPr>
              <w:snapToGrid w:val="0"/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Принятое обозначение</w:t>
            </w:r>
          </w:p>
        </w:tc>
        <w:tc>
          <w:tcPr>
            <w:tcW w:w="1148" w:type="dxa"/>
            <w:gridSpan w:val="3"/>
            <w:shd w:val="clear" w:color="auto" w:fill="D9D9D9"/>
            <w:vAlign w:val="center"/>
          </w:tcPr>
          <w:p w:rsidR="00B77A14" w:rsidRDefault="00B77A14" w:rsidP="00E80305">
            <w:pPr>
              <w:snapToGrid w:val="0"/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Кол-во человек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B77A14" w:rsidRDefault="00B77A14" w:rsidP="00E80305">
            <w:pPr>
              <w:snapToGrid w:val="0"/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Итого человек</w:t>
            </w:r>
          </w:p>
        </w:tc>
        <w:tc>
          <w:tcPr>
            <w:tcW w:w="1735" w:type="dxa"/>
            <w:shd w:val="clear" w:color="auto" w:fill="D9D9D9"/>
            <w:vAlign w:val="center"/>
          </w:tcPr>
          <w:p w:rsidR="00B77A14" w:rsidRDefault="00B77A14" w:rsidP="00E80305">
            <w:pPr>
              <w:snapToGrid w:val="0"/>
              <w:jc w:val="center"/>
              <w:rPr>
                <w:rFonts w:ascii="Arial" w:hAnsi="Arial" w:cs="Arial"/>
                <w:b/>
                <w:i/>
                <w:spacing w:val="-20"/>
              </w:rPr>
            </w:pPr>
            <w:r>
              <w:rPr>
                <w:rFonts w:ascii="Arial" w:hAnsi="Arial" w:cs="Arial"/>
                <w:b/>
                <w:i/>
              </w:rPr>
              <w:t xml:space="preserve">Норма </w:t>
            </w:r>
            <w:r>
              <w:rPr>
                <w:rFonts w:ascii="Arial" w:hAnsi="Arial" w:cs="Arial"/>
                <w:b/>
                <w:i/>
                <w:spacing w:val="-20"/>
              </w:rPr>
              <w:t>времени</w:t>
            </w:r>
          </w:p>
        </w:tc>
      </w:tr>
      <w:tr w:rsidR="00B77A14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57"/>
        </w:trPr>
        <w:tc>
          <w:tcPr>
            <w:tcW w:w="7372" w:type="dxa"/>
            <w:gridSpan w:val="11"/>
            <w:vAlign w:val="center"/>
          </w:tcPr>
          <w:p w:rsidR="00B77A14" w:rsidRDefault="00B77A14" w:rsidP="00AC6831">
            <w:pPr>
              <w:snapToGrid w:val="0"/>
              <w:spacing w:after="0" w:line="240" w:lineRule="auto"/>
              <w:jc w:val="both"/>
              <w:rPr>
                <w:rFonts w:ascii="Arial" w:hAnsi="Arial"/>
                <w:i/>
                <w:sz w:val="20"/>
                <w:szCs w:val="20"/>
              </w:rPr>
            </w:pPr>
            <w:r>
              <w:rPr>
                <w:rFonts w:ascii="Arial" w:hAnsi="Arial"/>
                <w:b/>
                <w:i/>
                <w:sz w:val="20"/>
                <w:szCs w:val="20"/>
              </w:rPr>
              <w:t xml:space="preserve">Производитель работ: </w:t>
            </w:r>
            <w:r w:rsidRPr="002F4840">
              <w:rPr>
                <w:rFonts w:ascii="Arial" w:hAnsi="Arial"/>
                <w:i/>
                <w:sz w:val="20"/>
                <w:szCs w:val="20"/>
              </w:rPr>
              <w:t xml:space="preserve">электромонтер </w:t>
            </w:r>
            <w:r>
              <w:rPr>
                <w:rFonts w:ascii="Arial" w:hAnsi="Arial"/>
                <w:i/>
                <w:sz w:val="20"/>
                <w:szCs w:val="20"/>
              </w:rPr>
              <w:t>(инженер, мастер, техник)</w:t>
            </w:r>
          </w:p>
          <w:p w:rsidR="00B77A14" w:rsidRDefault="00B77A14" w:rsidP="00AC6831">
            <w:pPr>
              <w:snapToGrid w:val="0"/>
              <w:spacing w:after="0" w:line="240" w:lineRule="auto"/>
              <w:rPr>
                <w:i/>
                <w:szCs w:val="20"/>
              </w:rPr>
            </w:pPr>
            <w:r>
              <w:rPr>
                <w:rFonts w:ascii="Arial" w:hAnsi="Arial"/>
                <w:b/>
                <w:i/>
                <w:sz w:val="20"/>
                <w:szCs w:val="20"/>
              </w:rPr>
              <w:t>Член бригады:</w:t>
            </w:r>
            <w:r>
              <w:rPr>
                <w:rFonts w:ascii="Arial" w:hAnsi="Arial"/>
                <w:sz w:val="20"/>
                <w:szCs w:val="20"/>
              </w:rPr>
              <w:t xml:space="preserve"> </w:t>
            </w:r>
            <w:r w:rsidRPr="002F4840">
              <w:rPr>
                <w:rFonts w:ascii="Arial" w:hAnsi="Arial"/>
                <w:i/>
                <w:sz w:val="20"/>
                <w:szCs w:val="20"/>
              </w:rPr>
              <w:t>электромонтер</w:t>
            </w:r>
            <w:r w:rsidRPr="002F4840">
              <w:rPr>
                <w:rFonts w:ascii="Arial" w:hAnsi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sz w:val="20"/>
                <w:szCs w:val="20"/>
              </w:rPr>
              <w:t xml:space="preserve">(инженер, мастер, техник, </w:t>
            </w:r>
            <w:r w:rsidRPr="002F4840">
              <w:rPr>
                <w:rFonts w:ascii="Arial" w:hAnsi="Arial"/>
                <w:i/>
                <w:sz w:val="20"/>
                <w:szCs w:val="20"/>
              </w:rPr>
              <w:t>контролер</w:t>
            </w:r>
            <w:r>
              <w:rPr>
                <w:rFonts w:ascii="Arial" w:hAnsi="Arial"/>
                <w:i/>
                <w:sz w:val="20"/>
                <w:szCs w:val="20"/>
              </w:rPr>
              <w:t>)</w:t>
            </w:r>
          </w:p>
        </w:tc>
        <w:tc>
          <w:tcPr>
            <w:tcW w:w="1761" w:type="dxa"/>
            <w:gridSpan w:val="3"/>
            <w:vAlign w:val="center"/>
          </w:tcPr>
          <w:p w:rsidR="00B77A14" w:rsidRPr="005D2C71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5D2C71">
              <w:rPr>
                <w:rFonts w:ascii="Arial" w:hAnsi="Arial" w:cs="Arial"/>
                <w:i/>
                <w:sz w:val="20"/>
                <w:szCs w:val="20"/>
              </w:rPr>
              <w:t>Не менее IV</w:t>
            </w:r>
          </w:p>
          <w:p w:rsidR="00B77A14" w:rsidRPr="005D2C71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5D2C71">
              <w:rPr>
                <w:rFonts w:ascii="Arial" w:hAnsi="Arial" w:cs="Arial"/>
                <w:i/>
                <w:sz w:val="20"/>
                <w:szCs w:val="20"/>
              </w:rPr>
              <w:t>Не менее III</w:t>
            </w:r>
          </w:p>
        </w:tc>
        <w:tc>
          <w:tcPr>
            <w:tcW w:w="2868" w:type="dxa"/>
            <w:gridSpan w:val="3"/>
            <w:vAlign w:val="center"/>
          </w:tcPr>
          <w:p w:rsidR="00B77A14" w:rsidRPr="005D2C71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 w:rsidRPr="005D2C71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5D2C71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</w:p>
          <w:p w:rsidR="00B77A14" w:rsidRPr="005D2C71" w:rsidRDefault="00B77A14" w:rsidP="00AC6831">
            <w:pPr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 w:rsidRPr="005D2C71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5D2C71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148" w:type="dxa"/>
            <w:gridSpan w:val="3"/>
            <w:vAlign w:val="center"/>
          </w:tcPr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1</w:t>
            </w:r>
          </w:p>
          <w:p w:rsidR="00B77A14" w:rsidRDefault="00B77A14" w:rsidP="00AC6831">
            <w:pPr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2</w:t>
            </w:r>
          </w:p>
        </w:tc>
        <w:tc>
          <w:tcPr>
            <w:tcW w:w="1735" w:type="dxa"/>
            <w:vAlign w:val="center"/>
          </w:tcPr>
          <w:p w:rsidR="00B77A14" w:rsidRPr="00E321AF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1,25</w:t>
            </w:r>
            <w:r w:rsidRPr="00E321AF">
              <w:rPr>
                <w:rFonts w:ascii="Arial" w:hAnsi="Arial" w:cs="Arial"/>
                <w:i/>
                <w:sz w:val="20"/>
                <w:szCs w:val="20"/>
              </w:rPr>
              <w:t>ч</w:t>
            </w:r>
          </w:p>
        </w:tc>
      </w:tr>
      <w:tr w:rsidR="00B77A14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80"/>
        </w:trPr>
        <w:tc>
          <w:tcPr>
            <w:tcW w:w="5387" w:type="dxa"/>
            <w:gridSpan w:val="7"/>
            <w:shd w:val="clear" w:color="auto" w:fill="D9D9D9"/>
            <w:vAlign w:val="center"/>
          </w:tcPr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Основные и дополнительные средства защиты, средства индивидуальной защиты</w:t>
            </w:r>
          </w:p>
        </w:tc>
        <w:tc>
          <w:tcPr>
            <w:tcW w:w="4394" w:type="dxa"/>
            <w:gridSpan w:val="8"/>
            <w:shd w:val="clear" w:color="auto" w:fill="D9D9D9"/>
            <w:vAlign w:val="center"/>
          </w:tcPr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Правила и инструкции по охране труда</w:t>
            </w:r>
          </w:p>
        </w:tc>
        <w:tc>
          <w:tcPr>
            <w:tcW w:w="6237" w:type="dxa"/>
            <w:gridSpan w:val="7"/>
            <w:shd w:val="clear" w:color="auto" w:fill="D9D9D9"/>
            <w:vAlign w:val="center"/>
          </w:tcPr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Особые условия проведения работ</w:t>
            </w:r>
          </w:p>
        </w:tc>
      </w:tr>
      <w:tr w:rsidR="00B77A14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784"/>
        </w:trPr>
        <w:tc>
          <w:tcPr>
            <w:tcW w:w="5387" w:type="dxa"/>
            <w:gridSpan w:val="7"/>
          </w:tcPr>
          <w:p w:rsidR="00B77A14" w:rsidRDefault="00B77A14" w:rsidP="00AC6831">
            <w:pPr>
              <w:suppressAutoHyphens/>
              <w:snapToGrid w:val="0"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 xml:space="preserve">Спецодежда и </w:t>
            </w:r>
            <w:proofErr w:type="spellStart"/>
            <w:r>
              <w:rPr>
                <w:rFonts w:ascii="Arial" w:hAnsi="Arial" w:cs="Arial"/>
                <w:i/>
                <w:sz w:val="20"/>
              </w:rPr>
              <w:t>спецобувь</w:t>
            </w:r>
            <w:proofErr w:type="spellEnd"/>
            <w:r>
              <w:rPr>
                <w:rFonts w:ascii="Arial" w:hAnsi="Arial" w:cs="Arial"/>
                <w:i/>
                <w:sz w:val="20"/>
              </w:rPr>
              <w:t xml:space="preserve">                           - 1 комплект</w:t>
            </w:r>
          </w:p>
          <w:p w:rsidR="00B77A14" w:rsidRDefault="00B77A14" w:rsidP="00AC6831">
            <w:pPr>
              <w:suppressAutoHyphens/>
              <w:snapToGrid w:val="0"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Перчатки диэлектрические                              -  1 пара</w:t>
            </w:r>
          </w:p>
          <w:p w:rsidR="00B77A14" w:rsidRDefault="00B77A14" w:rsidP="00AC6831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Указатель напряжения 0,4кВ однополюсный    - 1 шт.</w:t>
            </w:r>
          </w:p>
          <w:p w:rsidR="00B77A14" w:rsidRDefault="00B77A14" w:rsidP="00AC6831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Указатель напряжения 0,4кВ двухполюсный     - 1 шт.</w:t>
            </w:r>
          </w:p>
          <w:p w:rsidR="00B77A14" w:rsidRDefault="00B77A14" w:rsidP="00AC6831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 xml:space="preserve">Инструмент с изолирующими </w:t>
            </w:r>
          </w:p>
          <w:p w:rsidR="00B77A14" w:rsidRDefault="00B77A14" w:rsidP="00AC6831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рукоятками                                                 - 1 комплект</w:t>
            </w:r>
          </w:p>
          <w:p w:rsidR="00B77A14" w:rsidRDefault="00B77A14" w:rsidP="00AC6831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Защитные очки                                                     - 1 шт.</w:t>
            </w:r>
          </w:p>
          <w:p w:rsidR="00B77A14" w:rsidRDefault="00B77A14" w:rsidP="00AC6831">
            <w:pPr>
              <w:suppressAutoHyphens/>
              <w:snapToGrid w:val="0"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Клещи токоизмерительные                                - 1 шт.</w:t>
            </w:r>
          </w:p>
          <w:p w:rsidR="00B77A14" w:rsidRDefault="00B77A14" w:rsidP="00AC6831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Газовый баллончик или</w:t>
            </w:r>
          </w:p>
          <w:p w:rsidR="00B77A14" w:rsidRDefault="00B77A14" w:rsidP="00AC6831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 xml:space="preserve">ультразвуковой прибор </w:t>
            </w:r>
          </w:p>
          <w:p w:rsidR="00B77A14" w:rsidRDefault="00B77A14" w:rsidP="00AC6831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для отпугивания собак                                         - 1 шт.</w:t>
            </w:r>
          </w:p>
        </w:tc>
        <w:tc>
          <w:tcPr>
            <w:tcW w:w="4394" w:type="dxa"/>
            <w:gridSpan w:val="8"/>
          </w:tcPr>
          <w:p w:rsidR="00B77A14" w:rsidRDefault="00B77A14" w:rsidP="00AC6831">
            <w:pPr>
              <w:snapToGrid w:val="0"/>
              <w:spacing w:after="0" w:line="240" w:lineRule="auto"/>
              <w:jc w:val="both"/>
              <w:rPr>
                <w:rFonts w:ascii="Arial" w:hAnsi="Arial"/>
                <w:i/>
                <w:sz w:val="20"/>
                <w:szCs w:val="20"/>
              </w:rPr>
            </w:pPr>
            <w:r>
              <w:rPr>
                <w:rFonts w:ascii="Arial" w:hAnsi="Arial"/>
                <w:i/>
                <w:sz w:val="20"/>
                <w:szCs w:val="20"/>
              </w:rPr>
              <w:t>Правила по охране труда при эксплуатации электроустановок.</w:t>
            </w:r>
          </w:p>
          <w:p w:rsidR="00B77A14" w:rsidRDefault="00B77A14" w:rsidP="00AC6831">
            <w:pPr>
              <w:spacing w:after="0" w:line="240" w:lineRule="auto"/>
              <w:jc w:val="both"/>
              <w:rPr>
                <w:rFonts w:ascii="Arial" w:hAnsi="Arial"/>
                <w:i/>
                <w:sz w:val="20"/>
                <w:szCs w:val="20"/>
              </w:rPr>
            </w:pPr>
            <w:r>
              <w:rPr>
                <w:rFonts w:ascii="Arial" w:hAnsi="Arial"/>
                <w:i/>
                <w:sz w:val="20"/>
                <w:szCs w:val="20"/>
              </w:rPr>
              <w:t xml:space="preserve">Межотраслевая инструкция по оказанию первой помощи </w:t>
            </w:r>
            <w:proofErr w:type="gramStart"/>
            <w:r>
              <w:rPr>
                <w:rFonts w:ascii="Arial" w:hAnsi="Arial"/>
                <w:i/>
                <w:sz w:val="20"/>
                <w:szCs w:val="20"/>
              </w:rPr>
              <w:t>при несчастных случаев</w:t>
            </w:r>
            <w:proofErr w:type="gramEnd"/>
            <w:r>
              <w:rPr>
                <w:rFonts w:ascii="Arial" w:hAnsi="Arial"/>
                <w:i/>
                <w:sz w:val="20"/>
                <w:szCs w:val="20"/>
              </w:rPr>
              <w:t xml:space="preserve"> на производстве.</w:t>
            </w:r>
          </w:p>
          <w:p w:rsidR="00B77A14" w:rsidRDefault="00B77A14" w:rsidP="00AC6831">
            <w:pPr>
              <w:spacing w:after="0" w:line="240" w:lineRule="auto"/>
              <w:jc w:val="both"/>
              <w:rPr>
                <w:rFonts w:ascii="Arial" w:hAnsi="Arial"/>
                <w:i/>
                <w:sz w:val="20"/>
                <w:szCs w:val="20"/>
              </w:rPr>
            </w:pPr>
            <w:r>
              <w:rPr>
                <w:rFonts w:ascii="Arial" w:hAnsi="Arial"/>
                <w:i/>
                <w:sz w:val="20"/>
                <w:szCs w:val="20"/>
              </w:rPr>
              <w:t xml:space="preserve">Инструкция по охране труда </w:t>
            </w:r>
            <w:r w:rsidRPr="003A239D">
              <w:rPr>
                <w:rFonts w:ascii="Arial" w:hAnsi="Arial"/>
                <w:i/>
                <w:sz w:val="20"/>
                <w:szCs w:val="20"/>
              </w:rPr>
              <w:t>электромонтёра по эксплуатации электросч</w:t>
            </w:r>
            <w:r>
              <w:rPr>
                <w:rFonts w:ascii="Arial" w:hAnsi="Arial"/>
                <w:i/>
                <w:sz w:val="20"/>
                <w:szCs w:val="20"/>
              </w:rPr>
              <w:t>е</w:t>
            </w:r>
            <w:r w:rsidRPr="003A239D">
              <w:rPr>
                <w:rFonts w:ascii="Arial" w:hAnsi="Arial"/>
                <w:i/>
                <w:sz w:val="20"/>
                <w:szCs w:val="20"/>
              </w:rPr>
              <w:t>тчиков</w:t>
            </w:r>
            <w:r>
              <w:rPr>
                <w:rFonts w:ascii="Arial" w:hAnsi="Arial"/>
                <w:i/>
                <w:sz w:val="20"/>
                <w:szCs w:val="20"/>
              </w:rPr>
              <w:t>.</w:t>
            </w:r>
          </w:p>
          <w:p w:rsidR="00B77A14" w:rsidRDefault="00B77A14" w:rsidP="00AC6831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 w:rsidRPr="000B1E9A">
              <w:rPr>
                <w:rFonts w:ascii="Arial" w:hAnsi="Arial"/>
                <w:i/>
                <w:sz w:val="20"/>
                <w:szCs w:val="20"/>
              </w:rPr>
              <w:t>Порядок применения электрозащитных средств в электросетевом комплексе ПАО «</w:t>
            </w:r>
            <w:proofErr w:type="spellStart"/>
            <w:r w:rsidRPr="000B1E9A">
              <w:rPr>
                <w:rFonts w:ascii="Arial" w:hAnsi="Arial"/>
                <w:i/>
                <w:sz w:val="20"/>
                <w:szCs w:val="20"/>
              </w:rPr>
              <w:t>Россети</w:t>
            </w:r>
            <w:proofErr w:type="spellEnd"/>
            <w:r w:rsidRPr="000B1E9A">
              <w:rPr>
                <w:rFonts w:ascii="Arial" w:hAnsi="Arial"/>
                <w:i/>
                <w:sz w:val="20"/>
                <w:szCs w:val="20"/>
              </w:rPr>
              <w:t>» СТО 34.01-30.1-001-2016</w:t>
            </w:r>
            <w:r>
              <w:rPr>
                <w:rFonts w:ascii="Arial" w:hAnsi="Arial"/>
                <w:i/>
                <w:sz w:val="20"/>
                <w:szCs w:val="20"/>
              </w:rPr>
              <w:t>.</w:t>
            </w:r>
          </w:p>
        </w:tc>
        <w:tc>
          <w:tcPr>
            <w:tcW w:w="6237" w:type="dxa"/>
            <w:gridSpan w:val="7"/>
          </w:tcPr>
          <w:p w:rsidR="00B77A14" w:rsidRPr="008F3B4B" w:rsidRDefault="00B77A14" w:rsidP="00AC6831">
            <w:pPr>
              <w:spacing w:after="0" w:line="240" w:lineRule="auto"/>
              <w:jc w:val="both"/>
              <w:rPr>
                <w:rFonts w:ascii="Arial" w:hAnsi="Arial"/>
                <w:i/>
                <w:sz w:val="20"/>
                <w:szCs w:val="20"/>
              </w:rPr>
            </w:pPr>
            <w:r w:rsidRPr="008F3B4B">
              <w:rPr>
                <w:rFonts w:ascii="Arial" w:hAnsi="Arial"/>
                <w:i/>
                <w:sz w:val="20"/>
                <w:szCs w:val="20"/>
              </w:rPr>
              <w:t>Указанный состав бригады является минимальным.</w:t>
            </w:r>
          </w:p>
          <w:p w:rsidR="00B77A14" w:rsidRPr="008F3B4B" w:rsidRDefault="00B77A14" w:rsidP="00AC6831">
            <w:pPr>
              <w:spacing w:after="0" w:line="240" w:lineRule="auto"/>
              <w:jc w:val="both"/>
              <w:rPr>
                <w:rFonts w:ascii="Arial" w:hAnsi="Arial"/>
                <w:i/>
                <w:sz w:val="20"/>
                <w:szCs w:val="20"/>
              </w:rPr>
            </w:pPr>
            <w:r w:rsidRPr="008F3B4B">
              <w:rPr>
                <w:rFonts w:ascii="Arial" w:hAnsi="Arial" w:cs="Arial"/>
                <w:i/>
                <w:sz w:val="20"/>
                <w:szCs w:val="20"/>
              </w:rPr>
              <w:t>Работа выполняется на правах командированного персонала по распоряжению или наряду.</w:t>
            </w:r>
          </w:p>
          <w:p w:rsidR="00B77A14" w:rsidRPr="008F3B4B" w:rsidRDefault="00B77A14" w:rsidP="00AC6831">
            <w:pPr>
              <w:spacing w:after="0" w:line="240" w:lineRule="auto"/>
              <w:jc w:val="both"/>
              <w:rPr>
                <w:rFonts w:ascii="Arial" w:hAnsi="Arial"/>
                <w:i/>
                <w:sz w:val="20"/>
                <w:szCs w:val="20"/>
              </w:rPr>
            </w:pPr>
            <w:r w:rsidRPr="008F3B4B">
              <w:rPr>
                <w:rFonts w:ascii="Arial" w:hAnsi="Arial"/>
                <w:i/>
                <w:sz w:val="20"/>
                <w:szCs w:val="20"/>
              </w:rPr>
              <w:t>В электроустановках напряжением до 1000В потребителей, имеющих обслуживающий персонал, работающий по совместительству или по гражданско-правовому договору (детские сады, магазины, поликлиники, библиотеки) могут проводиться по утвержденному перечню работ, выполняемых в порядке текущей эксплуатации, бригадой из двух работников, имеющих группы III и IV, в присутствии представителя потребителя.</w:t>
            </w:r>
          </w:p>
          <w:p w:rsidR="00B77A14" w:rsidRPr="008F3B4B" w:rsidRDefault="00B77A14" w:rsidP="00AC6831">
            <w:pPr>
              <w:spacing w:after="0" w:line="240" w:lineRule="auto"/>
              <w:jc w:val="both"/>
              <w:rPr>
                <w:rFonts w:ascii="Arial" w:hAnsi="Arial"/>
                <w:i/>
                <w:sz w:val="20"/>
                <w:szCs w:val="20"/>
              </w:rPr>
            </w:pPr>
            <w:r w:rsidRPr="008F3B4B">
              <w:rPr>
                <w:rFonts w:ascii="Arial" w:hAnsi="Arial" w:cs="Arial"/>
                <w:i/>
                <w:sz w:val="20"/>
                <w:szCs w:val="20"/>
              </w:rPr>
              <w:t>В электроустановках ПО (РЭС) работы выполняются по распоряжению.</w:t>
            </w:r>
          </w:p>
        </w:tc>
      </w:tr>
      <w:tr w:rsidR="00B77A14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16018" w:type="dxa"/>
            <w:gridSpan w:val="22"/>
            <w:shd w:val="clear" w:color="auto" w:fill="D9D9D9"/>
          </w:tcPr>
          <w:p w:rsidR="00B77A14" w:rsidRDefault="00B77A14" w:rsidP="00E80305">
            <w:pPr>
              <w:snapToGrid w:val="0"/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Техническое оснащение работы</w:t>
            </w:r>
          </w:p>
        </w:tc>
      </w:tr>
      <w:tr w:rsidR="00B77A14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9"/>
        </w:trPr>
        <w:tc>
          <w:tcPr>
            <w:tcW w:w="6238" w:type="dxa"/>
            <w:gridSpan w:val="10"/>
            <w:shd w:val="clear" w:color="auto" w:fill="D9D9D9"/>
            <w:vAlign w:val="center"/>
          </w:tcPr>
          <w:p w:rsidR="00B77A14" w:rsidRDefault="00B77A14" w:rsidP="00E80305">
            <w:pPr>
              <w:snapToGrid w:val="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Комплектующие изделия и материалы</w:t>
            </w:r>
          </w:p>
        </w:tc>
        <w:tc>
          <w:tcPr>
            <w:tcW w:w="4819" w:type="dxa"/>
            <w:gridSpan w:val="6"/>
            <w:shd w:val="clear" w:color="auto" w:fill="D9D9D9"/>
            <w:vAlign w:val="center"/>
          </w:tcPr>
          <w:p w:rsidR="00B77A14" w:rsidRDefault="00B77A14" w:rsidP="00E80305">
            <w:pPr>
              <w:snapToGrid w:val="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Приспособления,  инвентарь.</w:t>
            </w:r>
          </w:p>
        </w:tc>
        <w:tc>
          <w:tcPr>
            <w:tcW w:w="4961" w:type="dxa"/>
            <w:gridSpan w:val="6"/>
            <w:shd w:val="clear" w:color="auto" w:fill="D9D9D9"/>
            <w:vAlign w:val="center"/>
          </w:tcPr>
          <w:p w:rsidR="00B77A14" w:rsidRDefault="00B77A14" w:rsidP="00E80305">
            <w:pPr>
              <w:snapToGrid w:val="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Средства оказания первой помощи.</w:t>
            </w:r>
          </w:p>
        </w:tc>
      </w:tr>
      <w:tr w:rsidR="00B77A14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782"/>
        </w:trPr>
        <w:tc>
          <w:tcPr>
            <w:tcW w:w="6238" w:type="dxa"/>
            <w:gridSpan w:val="10"/>
          </w:tcPr>
          <w:p w:rsidR="00B77A14" w:rsidRDefault="00B77A14" w:rsidP="00AC6831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1. Счетчик однофазный.</w:t>
            </w:r>
          </w:p>
          <w:p w:rsidR="00B77A14" w:rsidRDefault="00B77A14" w:rsidP="00AC6831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2. Пломбировочный материал.</w:t>
            </w:r>
          </w:p>
          <w:p w:rsidR="00B77A14" w:rsidRPr="00B008F7" w:rsidRDefault="00AC6831" w:rsidP="00B008F7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3.</w:t>
            </w:r>
            <w:r w:rsidR="00B77A14">
              <w:rPr>
                <w:rFonts w:ascii="Arial" w:hAnsi="Arial" w:cs="Arial"/>
                <w:i/>
                <w:sz w:val="20"/>
              </w:rPr>
              <w:t>Бланки актов проверки (допуска в эксплуатацию) и неучтенного потребления.</w:t>
            </w:r>
          </w:p>
        </w:tc>
        <w:tc>
          <w:tcPr>
            <w:tcW w:w="4819" w:type="dxa"/>
            <w:gridSpan w:val="6"/>
          </w:tcPr>
          <w:p w:rsidR="00B77A14" w:rsidRDefault="00B77A14" w:rsidP="00AC6831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Секундомер                                                  - 1 шт.</w:t>
            </w:r>
          </w:p>
          <w:p w:rsidR="00B77A14" w:rsidRDefault="00B77A14" w:rsidP="00AC6831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Электрический фонарь                              - 1 шт.</w:t>
            </w:r>
          </w:p>
          <w:p w:rsidR="00B77A14" w:rsidRDefault="00B77A14" w:rsidP="00AC6831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Монтажный инструмент                - 1 комплект</w:t>
            </w:r>
          </w:p>
          <w:p w:rsidR="00B77A14" w:rsidRDefault="00B77A14" w:rsidP="00AC6831">
            <w:pPr>
              <w:spacing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Набор метизов                                  - 1 комплект</w:t>
            </w:r>
          </w:p>
          <w:p w:rsidR="00B77A14" w:rsidRPr="00B008F7" w:rsidRDefault="00B77A14" w:rsidP="00B008F7">
            <w:pPr>
              <w:spacing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</w:rPr>
              <w:t>Ручка шариковая                                         - 1 шт.</w:t>
            </w:r>
          </w:p>
        </w:tc>
        <w:tc>
          <w:tcPr>
            <w:tcW w:w="4961" w:type="dxa"/>
            <w:gridSpan w:val="6"/>
          </w:tcPr>
          <w:p w:rsidR="00B77A14" w:rsidRDefault="005440C6" w:rsidP="00AC6831">
            <w:pPr>
              <w:spacing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  <w:szCs w:val="20"/>
              </w:rPr>
              <w:t xml:space="preserve">Аптечка первой медицинской </w:t>
            </w:r>
            <w:r w:rsidR="00B77A14" w:rsidRPr="00FE0CB7">
              <w:rPr>
                <w:rFonts w:ascii="Arial" w:hAnsi="Arial"/>
                <w:i/>
                <w:sz w:val="20"/>
                <w:szCs w:val="20"/>
              </w:rPr>
              <w:t>помощи (находится в бригадном автомобиле)</w:t>
            </w:r>
            <w:r w:rsidR="00B77A14">
              <w:rPr>
                <w:rFonts w:ascii="Arial" w:hAnsi="Arial"/>
                <w:i/>
                <w:sz w:val="20"/>
                <w:szCs w:val="20"/>
              </w:rPr>
              <w:t>.</w:t>
            </w:r>
          </w:p>
          <w:p w:rsidR="00B77A14" w:rsidRPr="00B008F7" w:rsidRDefault="00B77A14" w:rsidP="00B008F7">
            <w:pPr>
              <w:rPr>
                <w:rFonts w:ascii="Arial" w:hAnsi="Arial" w:cs="Arial"/>
                <w:sz w:val="20"/>
              </w:rPr>
            </w:pPr>
          </w:p>
        </w:tc>
      </w:tr>
      <w:tr w:rsidR="00B77A14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16018" w:type="dxa"/>
            <w:gridSpan w:val="22"/>
            <w:shd w:val="clear" w:color="auto" w:fill="D9D9D9"/>
          </w:tcPr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Этапы выполнения работ</w:t>
            </w:r>
          </w:p>
        </w:tc>
      </w:tr>
      <w:tr w:rsidR="00B77A14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hRule="exact" w:val="240"/>
        </w:trPr>
        <w:tc>
          <w:tcPr>
            <w:tcW w:w="586" w:type="dxa"/>
            <w:gridSpan w:val="2"/>
            <w:vMerge w:val="restart"/>
          </w:tcPr>
          <w:p w:rsidR="00B77A14" w:rsidRDefault="00B77A14" w:rsidP="00AC6831">
            <w:pPr>
              <w:snapToGrid w:val="0"/>
              <w:spacing w:after="0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lastRenderedPageBreak/>
              <w:t>0</w:t>
            </w:r>
          </w:p>
        </w:tc>
        <w:tc>
          <w:tcPr>
            <w:tcW w:w="1986" w:type="dxa"/>
            <w:gridSpan w:val="3"/>
          </w:tcPr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Э</w:t>
            </w:r>
            <w:r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360" w:type="dxa"/>
            <w:vMerge w:val="restart"/>
          </w:tcPr>
          <w:p w:rsidR="00B77A14" w:rsidRDefault="00B77A14" w:rsidP="00AC6831">
            <w:pPr>
              <w:snapToGrid w:val="0"/>
              <w:spacing w:after="0" w:line="240" w:lineRule="auto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1</w:t>
            </w:r>
          </w:p>
        </w:tc>
        <w:tc>
          <w:tcPr>
            <w:tcW w:w="2520" w:type="dxa"/>
            <w:gridSpan w:val="2"/>
          </w:tcPr>
          <w:p w:rsidR="00B77A14" w:rsidRPr="008E74F8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 w:rsidRPr="00B8518E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B8518E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  <w:r w:rsidRPr="00B8518E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B8518E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360" w:type="dxa"/>
            <w:vMerge w:val="restart"/>
          </w:tcPr>
          <w:p w:rsidR="00B77A14" w:rsidRDefault="00B77A14" w:rsidP="00AC6831">
            <w:pPr>
              <w:snapToGrid w:val="0"/>
              <w:spacing w:after="0" w:line="240" w:lineRule="auto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2</w:t>
            </w:r>
          </w:p>
        </w:tc>
        <w:tc>
          <w:tcPr>
            <w:tcW w:w="2373" w:type="dxa"/>
            <w:gridSpan w:val="3"/>
          </w:tcPr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 w:rsidRPr="00B8518E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B8518E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  <w:r w:rsidRPr="00B8518E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B8518E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567" w:type="dxa"/>
            <w:vMerge w:val="restart"/>
          </w:tcPr>
          <w:p w:rsidR="00B77A14" w:rsidRDefault="00B77A14" w:rsidP="00AC6831">
            <w:pPr>
              <w:snapToGrid w:val="0"/>
              <w:spacing w:after="0" w:line="240" w:lineRule="auto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3</w:t>
            </w:r>
          </w:p>
        </w:tc>
        <w:tc>
          <w:tcPr>
            <w:tcW w:w="3671" w:type="dxa"/>
            <w:gridSpan w:val="5"/>
          </w:tcPr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 w:rsidRPr="00B8518E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B8518E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  <w:r w:rsidRPr="00B8518E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B8518E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360" w:type="dxa"/>
            <w:vMerge w:val="restart"/>
          </w:tcPr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4</w:t>
            </w:r>
          </w:p>
        </w:tc>
        <w:tc>
          <w:tcPr>
            <w:tcW w:w="3235" w:type="dxa"/>
            <w:gridSpan w:val="3"/>
          </w:tcPr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Э</w:t>
            </w:r>
            <w:r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3</w:t>
            </w:r>
          </w:p>
        </w:tc>
      </w:tr>
      <w:tr w:rsidR="00B77A14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hRule="exact" w:val="10"/>
        </w:trPr>
        <w:tc>
          <w:tcPr>
            <w:tcW w:w="586" w:type="dxa"/>
            <w:gridSpan w:val="2"/>
            <w:vMerge/>
          </w:tcPr>
          <w:p w:rsidR="00B77A14" w:rsidRDefault="00B77A14" w:rsidP="00AC6831">
            <w:pPr>
              <w:spacing w:after="0"/>
            </w:pPr>
          </w:p>
        </w:tc>
        <w:tc>
          <w:tcPr>
            <w:tcW w:w="1986" w:type="dxa"/>
            <w:gridSpan w:val="3"/>
            <w:vMerge w:val="restart"/>
          </w:tcPr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Подготовка </w:t>
            </w:r>
          </w:p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к работе</w:t>
            </w:r>
          </w:p>
        </w:tc>
        <w:tc>
          <w:tcPr>
            <w:tcW w:w="360" w:type="dxa"/>
            <w:vMerge/>
          </w:tcPr>
          <w:p w:rsidR="00B77A14" w:rsidRDefault="00B77A14" w:rsidP="00AC6831">
            <w:pPr>
              <w:spacing w:after="0" w:line="240" w:lineRule="auto"/>
            </w:pPr>
          </w:p>
        </w:tc>
        <w:tc>
          <w:tcPr>
            <w:tcW w:w="2520" w:type="dxa"/>
            <w:gridSpan w:val="2"/>
            <w:vMerge w:val="restart"/>
          </w:tcPr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E74F8">
              <w:rPr>
                <w:rFonts w:ascii="Arial" w:hAnsi="Arial" w:cs="Arial"/>
                <w:i/>
                <w:sz w:val="20"/>
                <w:szCs w:val="20"/>
              </w:rPr>
              <w:t>Допуск к работе</w:t>
            </w:r>
          </w:p>
        </w:tc>
        <w:tc>
          <w:tcPr>
            <w:tcW w:w="360" w:type="dxa"/>
            <w:vMerge/>
          </w:tcPr>
          <w:p w:rsidR="00B77A14" w:rsidRDefault="00B77A14" w:rsidP="00AC6831">
            <w:pPr>
              <w:spacing w:after="0" w:line="240" w:lineRule="auto"/>
            </w:pPr>
          </w:p>
        </w:tc>
        <w:tc>
          <w:tcPr>
            <w:tcW w:w="2373" w:type="dxa"/>
            <w:gridSpan w:val="3"/>
            <w:vMerge w:val="restart"/>
          </w:tcPr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Проверка схемы подключения</w:t>
            </w:r>
          </w:p>
        </w:tc>
        <w:tc>
          <w:tcPr>
            <w:tcW w:w="567" w:type="dxa"/>
            <w:vMerge/>
          </w:tcPr>
          <w:p w:rsidR="00B77A14" w:rsidRDefault="00B77A14" w:rsidP="00AC6831">
            <w:pPr>
              <w:spacing w:after="0" w:line="240" w:lineRule="auto"/>
            </w:pPr>
          </w:p>
        </w:tc>
        <w:tc>
          <w:tcPr>
            <w:tcW w:w="3671" w:type="dxa"/>
            <w:gridSpan w:val="5"/>
            <w:vMerge w:val="restart"/>
          </w:tcPr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Проверка правильности </w:t>
            </w:r>
          </w:p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работы электросчетчика</w:t>
            </w:r>
          </w:p>
        </w:tc>
        <w:tc>
          <w:tcPr>
            <w:tcW w:w="360" w:type="dxa"/>
            <w:vMerge/>
          </w:tcPr>
          <w:p w:rsidR="00B77A14" w:rsidRDefault="00B77A14" w:rsidP="00AC6831">
            <w:pPr>
              <w:spacing w:after="0" w:line="240" w:lineRule="auto"/>
            </w:pPr>
          </w:p>
        </w:tc>
        <w:tc>
          <w:tcPr>
            <w:tcW w:w="3235" w:type="dxa"/>
            <w:gridSpan w:val="3"/>
            <w:vMerge w:val="restart"/>
          </w:tcPr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Оформление окончания </w:t>
            </w:r>
          </w:p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работы</w:t>
            </w:r>
          </w:p>
        </w:tc>
      </w:tr>
      <w:tr w:rsidR="00B77A14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09"/>
        </w:trPr>
        <w:tc>
          <w:tcPr>
            <w:tcW w:w="586" w:type="dxa"/>
            <w:gridSpan w:val="2"/>
            <w:vMerge/>
          </w:tcPr>
          <w:p w:rsidR="00B77A14" w:rsidRDefault="00B77A14" w:rsidP="00AC6831">
            <w:pPr>
              <w:spacing w:after="0"/>
            </w:pPr>
          </w:p>
        </w:tc>
        <w:tc>
          <w:tcPr>
            <w:tcW w:w="1986" w:type="dxa"/>
            <w:gridSpan w:val="3"/>
            <w:vMerge/>
          </w:tcPr>
          <w:p w:rsidR="00B77A14" w:rsidRDefault="00B77A14" w:rsidP="00AC6831">
            <w:pPr>
              <w:spacing w:after="0" w:line="240" w:lineRule="auto"/>
            </w:pPr>
          </w:p>
        </w:tc>
        <w:tc>
          <w:tcPr>
            <w:tcW w:w="360" w:type="dxa"/>
            <w:vMerge/>
          </w:tcPr>
          <w:p w:rsidR="00B77A14" w:rsidRDefault="00B77A14" w:rsidP="00AC6831">
            <w:pPr>
              <w:spacing w:after="0" w:line="240" w:lineRule="auto"/>
            </w:pPr>
          </w:p>
        </w:tc>
        <w:tc>
          <w:tcPr>
            <w:tcW w:w="2520" w:type="dxa"/>
            <w:gridSpan w:val="2"/>
            <w:vMerge/>
          </w:tcPr>
          <w:p w:rsidR="00B77A14" w:rsidRDefault="00B77A14" w:rsidP="00AC6831">
            <w:pPr>
              <w:spacing w:after="0" w:line="240" w:lineRule="auto"/>
            </w:pPr>
          </w:p>
        </w:tc>
        <w:tc>
          <w:tcPr>
            <w:tcW w:w="360" w:type="dxa"/>
            <w:vMerge/>
          </w:tcPr>
          <w:p w:rsidR="00B77A14" w:rsidRDefault="00B77A14" w:rsidP="00AC6831">
            <w:pPr>
              <w:spacing w:after="0" w:line="240" w:lineRule="auto"/>
            </w:pPr>
          </w:p>
        </w:tc>
        <w:tc>
          <w:tcPr>
            <w:tcW w:w="2373" w:type="dxa"/>
            <w:gridSpan w:val="3"/>
            <w:vMerge/>
          </w:tcPr>
          <w:p w:rsidR="00B77A14" w:rsidRDefault="00B77A14" w:rsidP="00AC6831">
            <w:pPr>
              <w:spacing w:after="0" w:line="240" w:lineRule="auto"/>
            </w:pPr>
          </w:p>
        </w:tc>
        <w:tc>
          <w:tcPr>
            <w:tcW w:w="567" w:type="dxa"/>
            <w:vMerge/>
          </w:tcPr>
          <w:p w:rsidR="00B77A14" w:rsidRDefault="00B77A14" w:rsidP="00AC6831">
            <w:pPr>
              <w:spacing w:after="0" w:line="240" w:lineRule="auto"/>
            </w:pPr>
          </w:p>
        </w:tc>
        <w:tc>
          <w:tcPr>
            <w:tcW w:w="3671" w:type="dxa"/>
            <w:gridSpan w:val="5"/>
            <w:vMerge/>
          </w:tcPr>
          <w:p w:rsidR="00B77A14" w:rsidRDefault="00B77A14" w:rsidP="00AC6831">
            <w:pPr>
              <w:spacing w:after="0" w:line="240" w:lineRule="auto"/>
            </w:pPr>
          </w:p>
        </w:tc>
        <w:tc>
          <w:tcPr>
            <w:tcW w:w="360" w:type="dxa"/>
            <w:vMerge/>
          </w:tcPr>
          <w:p w:rsidR="00B77A14" w:rsidRDefault="00B77A14" w:rsidP="00AC6831">
            <w:pPr>
              <w:spacing w:after="0" w:line="240" w:lineRule="auto"/>
            </w:pPr>
          </w:p>
        </w:tc>
        <w:tc>
          <w:tcPr>
            <w:tcW w:w="3235" w:type="dxa"/>
            <w:gridSpan w:val="3"/>
            <w:vMerge/>
          </w:tcPr>
          <w:p w:rsidR="00B77A14" w:rsidRDefault="00B77A14" w:rsidP="00AC6831">
            <w:pPr>
              <w:spacing w:after="0" w:line="240" w:lineRule="auto"/>
            </w:pPr>
          </w:p>
        </w:tc>
      </w:tr>
      <w:tr w:rsidR="00B77A14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3"/>
        </w:trPr>
        <w:tc>
          <w:tcPr>
            <w:tcW w:w="16018" w:type="dxa"/>
            <w:gridSpan w:val="22"/>
            <w:shd w:val="clear" w:color="auto" w:fill="D9D9D9"/>
            <w:vAlign w:val="center"/>
          </w:tcPr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Технология работ</w:t>
            </w:r>
          </w:p>
        </w:tc>
      </w:tr>
      <w:tr w:rsidR="00B77A14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706" w:type="dxa"/>
            <w:gridSpan w:val="3"/>
            <w:shd w:val="clear" w:color="auto" w:fill="D9D9D9"/>
            <w:vAlign w:val="center"/>
          </w:tcPr>
          <w:p w:rsidR="00B77A14" w:rsidRPr="00AD74E1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</w:rPr>
            </w:pPr>
            <w:r w:rsidRPr="00AD74E1">
              <w:rPr>
                <w:rFonts w:ascii="Arial" w:hAnsi="Arial" w:cs="Arial"/>
                <w:b/>
                <w:i/>
                <w:sz w:val="20"/>
              </w:rPr>
              <w:t>Код</w:t>
            </w:r>
          </w:p>
        </w:tc>
        <w:tc>
          <w:tcPr>
            <w:tcW w:w="993" w:type="dxa"/>
            <w:shd w:val="clear" w:color="auto" w:fill="D9D9D9"/>
            <w:vAlign w:val="center"/>
          </w:tcPr>
          <w:p w:rsidR="00B77A14" w:rsidRPr="00AD74E1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</w:rPr>
            </w:pPr>
            <w:r w:rsidRPr="00AD74E1">
              <w:rPr>
                <w:rFonts w:ascii="Arial" w:hAnsi="Arial" w:cs="Arial"/>
                <w:b/>
                <w:i/>
                <w:sz w:val="20"/>
              </w:rPr>
              <w:t>Исполнитель</w:t>
            </w:r>
          </w:p>
        </w:tc>
        <w:tc>
          <w:tcPr>
            <w:tcW w:w="14319" w:type="dxa"/>
            <w:gridSpan w:val="18"/>
            <w:shd w:val="clear" w:color="auto" w:fill="D9D9D9"/>
            <w:vAlign w:val="center"/>
          </w:tcPr>
          <w:p w:rsidR="00B77A14" w:rsidRPr="00AD74E1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</w:rPr>
            </w:pPr>
            <w:r w:rsidRPr="00AD74E1">
              <w:rPr>
                <w:rFonts w:ascii="Arial" w:hAnsi="Arial" w:cs="Arial"/>
                <w:b/>
                <w:i/>
                <w:sz w:val="20"/>
              </w:rPr>
              <w:t>Содержание операций</w:t>
            </w:r>
          </w:p>
        </w:tc>
      </w:tr>
      <w:tr w:rsidR="00B77A14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hRule="exact" w:val="964"/>
        </w:trPr>
        <w:tc>
          <w:tcPr>
            <w:tcW w:w="706" w:type="dxa"/>
            <w:gridSpan w:val="3"/>
          </w:tcPr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0</w:t>
            </w:r>
          </w:p>
        </w:tc>
        <w:tc>
          <w:tcPr>
            <w:tcW w:w="993" w:type="dxa"/>
          </w:tcPr>
          <w:p w:rsidR="00B77A14" w:rsidRDefault="00B77A14" w:rsidP="00AC6831">
            <w:pPr>
              <w:spacing w:after="0" w:line="240" w:lineRule="auto"/>
              <w:jc w:val="center"/>
            </w:pPr>
            <w:r w:rsidRPr="00B377CB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B377CB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14319" w:type="dxa"/>
            <w:gridSpan w:val="18"/>
          </w:tcPr>
          <w:p w:rsidR="00B77A14" w:rsidRDefault="00B77A14" w:rsidP="00AC6831">
            <w:pPr>
              <w:numPr>
                <w:ilvl w:val="0"/>
                <w:numId w:val="26"/>
              </w:numPr>
              <w:tabs>
                <w:tab w:val="clear" w:pos="720"/>
                <w:tab w:val="num" w:pos="0"/>
              </w:tabs>
              <w:snapToGrid w:val="0"/>
              <w:spacing w:after="0" w:line="240" w:lineRule="auto"/>
              <w:ind w:left="318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Получение производственного задания на выполнение работ.</w:t>
            </w:r>
          </w:p>
          <w:p w:rsidR="00B77A14" w:rsidRPr="008909E9" w:rsidRDefault="00B77A14" w:rsidP="00AC6831">
            <w:pPr>
              <w:numPr>
                <w:ilvl w:val="0"/>
                <w:numId w:val="26"/>
              </w:numPr>
              <w:tabs>
                <w:tab w:val="clear" w:pos="720"/>
                <w:tab w:val="num" w:pos="0"/>
              </w:tabs>
              <w:snapToGrid w:val="0"/>
              <w:spacing w:after="0" w:line="240" w:lineRule="auto"/>
              <w:ind w:left="318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Проверка наличия, исправности и пригодности средств защиты, инструмента, материалов и приспособлений.</w:t>
            </w:r>
          </w:p>
          <w:p w:rsidR="00B77A14" w:rsidRPr="008909E9" w:rsidRDefault="00B77A14" w:rsidP="00AC6831">
            <w:pPr>
              <w:numPr>
                <w:ilvl w:val="0"/>
                <w:numId w:val="26"/>
              </w:numPr>
              <w:tabs>
                <w:tab w:val="clear" w:pos="720"/>
                <w:tab w:val="num" w:pos="0"/>
              </w:tabs>
              <w:snapToGrid w:val="0"/>
              <w:spacing w:after="0" w:line="240" w:lineRule="auto"/>
              <w:ind w:left="318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8909E9">
              <w:rPr>
                <w:rFonts w:ascii="Arial" w:hAnsi="Arial" w:cs="Arial"/>
                <w:i/>
                <w:sz w:val="20"/>
                <w:szCs w:val="20"/>
              </w:rPr>
              <w:t xml:space="preserve">Перемещение к </w:t>
            </w:r>
            <w:r>
              <w:rPr>
                <w:rFonts w:ascii="Arial" w:hAnsi="Arial" w:cs="Arial"/>
                <w:i/>
                <w:sz w:val="20"/>
                <w:szCs w:val="20"/>
              </w:rPr>
              <w:t>месту производства работ.</w:t>
            </w:r>
          </w:p>
          <w:p w:rsidR="00B77A14" w:rsidRPr="006F2D5A" w:rsidRDefault="00B77A14" w:rsidP="00AC6831">
            <w:pPr>
              <w:numPr>
                <w:ilvl w:val="0"/>
                <w:numId w:val="26"/>
              </w:numPr>
              <w:tabs>
                <w:tab w:val="clear" w:pos="720"/>
                <w:tab w:val="num" w:pos="0"/>
              </w:tabs>
              <w:snapToGrid w:val="0"/>
              <w:spacing w:after="0" w:line="240" w:lineRule="auto"/>
              <w:ind w:left="318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69770D">
              <w:rPr>
                <w:rFonts w:ascii="Arial" w:hAnsi="Arial" w:cs="Arial"/>
                <w:i/>
                <w:sz w:val="20"/>
                <w:szCs w:val="20"/>
              </w:rPr>
              <w:t xml:space="preserve">Допуск потребителем электрической энергии к </w:t>
            </w:r>
            <w:r w:rsidRPr="005002DD">
              <w:rPr>
                <w:rFonts w:ascii="Arial" w:hAnsi="Arial" w:cs="Arial"/>
                <w:i/>
                <w:sz w:val="20"/>
                <w:szCs w:val="20"/>
              </w:rPr>
              <w:t>счетчик</w:t>
            </w:r>
            <w:r>
              <w:rPr>
                <w:rFonts w:ascii="Arial" w:hAnsi="Arial" w:cs="Arial"/>
                <w:i/>
                <w:sz w:val="20"/>
                <w:szCs w:val="20"/>
              </w:rPr>
              <w:t>у</w:t>
            </w:r>
            <w:r w:rsidRPr="005002DD">
              <w:rPr>
                <w:rFonts w:ascii="Arial" w:hAnsi="Arial" w:cs="Arial"/>
                <w:i/>
                <w:sz w:val="20"/>
                <w:szCs w:val="20"/>
              </w:rPr>
              <w:t xml:space="preserve"> электрической энергии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(далее – счетчик, прибор учета)</w:t>
            </w:r>
            <w:r w:rsidRPr="00F71B84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</w:tc>
      </w:tr>
      <w:tr w:rsidR="00B77A14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hRule="exact" w:val="2016"/>
        </w:trPr>
        <w:tc>
          <w:tcPr>
            <w:tcW w:w="706" w:type="dxa"/>
            <w:gridSpan w:val="3"/>
            <w:vMerge w:val="restart"/>
          </w:tcPr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1</w:t>
            </w:r>
          </w:p>
        </w:tc>
        <w:tc>
          <w:tcPr>
            <w:tcW w:w="993" w:type="dxa"/>
            <w:vMerge w:val="restart"/>
          </w:tcPr>
          <w:p w:rsidR="00B77A14" w:rsidRDefault="00B77A14" w:rsidP="00AC6831">
            <w:pPr>
              <w:spacing w:after="0" w:line="240" w:lineRule="auto"/>
              <w:jc w:val="center"/>
            </w:pPr>
            <w:r w:rsidRPr="00B377CB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B377CB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  <w:r w:rsidRPr="00B377CB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B377CB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4319" w:type="dxa"/>
            <w:gridSpan w:val="18"/>
            <w:vMerge w:val="restart"/>
          </w:tcPr>
          <w:p w:rsidR="00B77A14" w:rsidRPr="00D57F84" w:rsidRDefault="00B77A14" w:rsidP="00AC6831">
            <w:pPr>
              <w:numPr>
                <w:ilvl w:val="0"/>
                <w:numId w:val="23"/>
              </w:numPr>
              <w:tabs>
                <w:tab w:val="left" w:pos="399"/>
                <w:tab w:val="left" w:pos="1331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D57F84">
              <w:rPr>
                <w:rFonts w:ascii="Arial" w:hAnsi="Arial" w:cs="Arial"/>
                <w:i/>
                <w:sz w:val="20"/>
                <w:szCs w:val="20"/>
              </w:rPr>
              <w:t>Обеспечить освещение рабочего места.</w:t>
            </w:r>
          </w:p>
          <w:p w:rsidR="00B77A14" w:rsidRPr="00297A6D" w:rsidRDefault="00B77A14" w:rsidP="00AC6831">
            <w:pPr>
              <w:numPr>
                <w:ilvl w:val="0"/>
                <w:numId w:val="23"/>
              </w:numPr>
              <w:tabs>
                <w:tab w:val="left" w:pos="399"/>
                <w:tab w:val="left" w:pos="1331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D57F84">
              <w:rPr>
                <w:rFonts w:ascii="Arial" w:hAnsi="Arial" w:cs="Arial"/>
                <w:i/>
                <w:sz w:val="20"/>
                <w:szCs w:val="20"/>
              </w:rPr>
              <w:t xml:space="preserve">Произвести 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осмотр и </w:t>
            </w:r>
            <w:proofErr w:type="spellStart"/>
            <w:r w:rsidRPr="00D57F84">
              <w:rPr>
                <w:rFonts w:ascii="Arial" w:hAnsi="Arial" w:cs="Arial"/>
                <w:i/>
                <w:sz w:val="20"/>
                <w:szCs w:val="20"/>
              </w:rPr>
              <w:t>фото</w:t>
            </w:r>
            <w:r>
              <w:rPr>
                <w:rFonts w:ascii="Arial" w:hAnsi="Arial" w:cs="Arial"/>
                <w:i/>
                <w:sz w:val="20"/>
                <w:szCs w:val="20"/>
              </w:rPr>
              <w:t>фиксацию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</w:rPr>
              <w:t xml:space="preserve"> состояния шкафа учета</w:t>
            </w:r>
            <w:r w:rsidR="005440C6">
              <w:rPr>
                <w:rFonts w:ascii="Arial" w:hAnsi="Arial" w:cs="Arial"/>
                <w:i/>
                <w:sz w:val="20"/>
                <w:szCs w:val="20"/>
              </w:rPr>
              <w:t>, а так</w:t>
            </w:r>
            <w:r w:rsidRPr="00D57F84">
              <w:rPr>
                <w:rFonts w:ascii="Arial" w:hAnsi="Arial" w:cs="Arial"/>
                <w:i/>
                <w:sz w:val="20"/>
                <w:szCs w:val="20"/>
              </w:rPr>
              <w:t>же пломб и знаков визуального контроля, установленных на н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ем и соответствие их номеров данным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предыдушей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</w:rPr>
              <w:t xml:space="preserve"> проверки. </w:t>
            </w:r>
          </w:p>
          <w:p w:rsidR="00B77A14" w:rsidRPr="00D57F84" w:rsidRDefault="00B77A14" w:rsidP="00AC6831">
            <w:pPr>
              <w:numPr>
                <w:ilvl w:val="0"/>
                <w:numId w:val="23"/>
              </w:numPr>
              <w:tabs>
                <w:tab w:val="left" w:pos="399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D57F84">
              <w:rPr>
                <w:rFonts w:ascii="Arial" w:hAnsi="Arial" w:cs="Arial"/>
                <w:i/>
                <w:sz w:val="20"/>
                <w:szCs w:val="20"/>
              </w:rPr>
              <w:t>Проверить исправность указателей напряжения на токоведущих частях, заведомо находящихся под напряжением.</w:t>
            </w:r>
          </w:p>
          <w:p w:rsidR="00B77A14" w:rsidRDefault="00B77A14" w:rsidP="00AC6831">
            <w:pPr>
              <w:numPr>
                <w:ilvl w:val="0"/>
                <w:numId w:val="23"/>
              </w:numPr>
              <w:tabs>
                <w:tab w:val="left" w:pos="399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D57F84">
              <w:rPr>
                <w:rFonts w:ascii="Arial" w:hAnsi="Arial" w:cs="Arial"/>
                <w:i/>
                <w:sz w:val="20"/>
                <w:szCs w:val="20"/>
              </w:rPr>
              <w:t xml:space="preserve">Проверить отсутствие напряжения на </w:t>
            </w:r>
            <w:r>
              <w:rPr>
                <w:rFonts w:ascii="Arial" w:hAnsi="Arial" w:cs="Arial"/>
                <w:i/>
                <w:sz w:val="20"/>
                <w:szCs w:val="20"/>
              </w:rPr>
              <w:t>корпусе шкафа учета.</w:t>
            </w:r>
          </w:p>
          <w:p w:rsidR="00B77A14" w:rsidRDefault="00B77A14" w:rsidP="00AC6831">
            <w:pPr>
              <w:numPr>
                <w:ilvl w:val="0"/>
                <w:numId w:val="23"/>
              </w:numPr>
              <w:tabs>
                <w:tab w:val="left" w:pos="399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Снять контрольные пломбы и открыть шкаф учета.</w:t>
            </w:r>
          </w:p>
          <w:p w:rsidR="00B77A14" w:rsidRDefault="00B77A14" w:rsidP="00AC6831">
            <w:pPr>
              <w:numPr>
                <w:ilvl w:val="0"/>
                <w:numId w:val="23"/>
              </w:numPr>
              <w:tabs>
                <w:tab w:val="left" w:pos="399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Проверить отсутствие напряжения на металлических панелях крепления прибора учета.</w:t>
            </w:r>
          </w:p>
          <w:p w:rsidR="00B77A14" w:rsidRPr="00297A6D" w:rsidRDefault="00B77A14" w:rsidP="00AC6831">
            <w:pPr>
              <w:numPr>
                <w:ilvl w:val="0"/>
                <w:numId w:val="23"/>
              </w:numPr>
              <w:tabs>
                <w:tab w:val="left" w:pos="399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297A6D">
              <w:rPr>
                <w:rFonts w:ascii="Arial" w:hAnsi="Arial" w:cs="Arial"/>
                <w:i/>
                <w:sz w:val="20"/>
                <w:szCs w:val="20"/>
              </w:rPr>
              <w:t>Произвести осмотр ввода на предмет целостности и несанкционированного вмешательства с целью искажения показаний прибора учета.</w:t>
            </w:r>
          </w:p>
          <w:p w:rsidR="00B77A14" w:rsidRPr="00D57F84" w:rsidRDefault="00B77A14" w:rsidP="00AC6831">
            <w:pPr>
              <w:numPr>
                <w:ilvl w:val="0"/>
                <w:numId w:val="23"/>
              </w:numPr>
              <w:tabs>
                <w:tab w:val="left" w:pos="399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297A6D">
              <w:rPr>
                <w:rFonts w:ascii="Arial" w:hAnsi="Arial" w:cs="Arial"/>
                <w:i/>
                <w:sz w:val="20"/>
                <w:szCs w:val="20"/>
              </w:rPr>
              <w:t xml:space="preserve">Произвести осмотр и </w:t>
            </w:r>
            <w:proofErr w:type="spellStart"/>
            <w:r w:rsidRPr="00297A6D">
              <w:rPr>
                <w:rFonts w:ascii="Arial" w:hAnsi="Arial" w:cs="Arial"/>
                <w:i/>
                <w:sz w:val="20"/>
                <w:szCs w:val="20"/>
              </w:rPr>
              <w:t>фотофиксацию</w:t>
            </w:r>
            <w:proofErr w:type="spellEnd"/>
            <w:r w:rsidRPr="00297A6D">
              <w:rPr>
                <w:rFonts w:ascii="Arial" w:hAnsi="Arial" w:cs="Arial"/>
                <w:i/>
                <w:sz w:val="20"/>
                <w:szCs w:val="20"/>
              </w:rPr>
              <w:t xml:space="preserve"> состояния, прибора учета, вводного коммутационного аппарата,</w:t>
            </w:r>
            <w:r w:rsidRPr="00D57F84">
              <w:rPr>
                <w:rFonts w:ascii="Arial" w:hAnsi="Arial" w:cs="Arial"/>
                <w:i/>
                <w:sz w:val="20"/>
                <w:szCs w:val="20"/>
              </w:rPr>
              <w:t xml:space="preserve"> а та</w:t>
            </w:r>
            <w:r w:rsidR="005440C6">
              <w:rPr>
                <w:rFonts w:ascii="Arial" w:hAnsi="Arial" w:cs="Arial"/>
                <w:i/>
                <w:sz w:val="20"/>
                <w:szCs w:val="20"/>
              </w:rPr>
              <w:t>к</w:t>
            </w:r>
            <w:r w:rsidRPr="00D57F84">
              <w:rPr>
                <w:rFonts w:ascii="Arial" w:hAnsi="Arial" w:cs="Arial"/>
                <w:i/>
                <w:sz w:val="20"/>
                <w:szCs w:val="20"/>
              </w:rPr>
              <w:t>же пломб и знаков визуального контроля, установленных на н</w:t>
            </w:r>
            <w:r>
              <w:rPr>
                <w:rFonts w:ascii="Arial" w:hAnsi="Arial" w:cs="Arial"/>
                <w:i/>
                <w:sz w:val="20"/>
                <w:szCs w:val="20"/>
              </w:rPr>
              <w:t>их</w:t>
            </w:r>
            <w:r w:rsidRPr="00D57F84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  <w:p w:rsidR="00B77A14" w:rsidRPr="001B7478" w:rsidRDefault="00B77A14" w:rsidP="00AC6831">
            <w:pPr>
              <w:numPr>
                <w:ilvl w:val="0"/>
                <w:numId w:val="23"/>
              </w:numPr>
              <w:tabs>
                <w:tab w:val="left" w:pos="399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D57F84">
              <w:rPr>
                <w:rFonts w:ascii="Arial" w:hAnsi="Arial" w:cs="Arial"/>
                <w:i/>
                <w:sz w:val="20"/>
                <w:szCs w:val="20"/>
              </w:rPr>
              <w:t xml:space="preserve">Проверить соответствие типа и заводского номера установленного </w:t>
            </w:r>
            <w:r>
              <w:rPr>
                <w:rFonts w:ascii="Arial" w:hAnsi="Arial" w:cs="Arial"/>
                <w:i/>
                <w:sz w:val="20"/>
                <w:szCs w:val="20"/>
              </w:rPr>
              <w:t>прибора учета</w:t>
            </w:r>
            <w:r w:rsidRPr="00D57F84">
              <w:rPr>
                <w:rFonts w:ascii="Arial" w:hAnsi="Arial" w:cs="Arial"/>
                <w:i/>
                <w:sz w:val="20"/>
                <w:szCs w:val="20"/>
              </w:rPr>
              <w:t xml:space="preserve"> сведениям </w:t>
            </w:r>
            <w:r w:rsidRPr="00D57F84">
              <w:rPr>
                <w:rFonts w:ascii="Arial" w:hAnsi="Arial" w:cs="Arial"/>
                <w:i/>
                <w:sz w:val="20"/>
              </w:rPr>
              <w:t>предыдущей проверки</w:t>
            </w:r>
            <w:r w:rsidRPr="00D57F84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  <w:p w:rsidR="00B77A14" w:rsidRPr="00D57F84" w:rsidRDefault="00B77A14" w:rsidP="00AC6831">
            <w:pPr>
              <w:numPr>
                <w:ilvl w:val="0"/>
                <w:numId w:val="23"/>
              </w:numPr>
              <w:tabs>
                <w:tab w:val="left" w:pos="399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D57F84">
              <w:rPr>
                <w:rFonts w:ascii="Arial" w:hAnsi="Arial" w:cs="Arial"/>
                <w:i/>
                <w:sz w:val="20"/>
                <w:szCs w:val="20"/>
              </w:rPr>
              <w:t>Проверить наличие и целостность установленных контрольных пломб и знаков визуального контроля, а также соответствие их номеров данным предыдущей проверки.</w:t>
            </w:r>
          </w:p>
          <w:p w:rsidR="00B77A14" w:rsidRPr="00D57F84" w:rsidRDefault="00B77A14" w:rsidP="00AC6831">
            <w:pPr>
              <w:numPr>
                <w:ilvl w:val="0"/>
                <w:numId w:val="23"/>
              </w:numPr>
              <w:tabs>
                <w:tab w:val="left" w:pos="399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D57F84">
              <w:rPr>
                <w:rFonts w:ascii="Arial" w:hAnsi="Arial" w:cs="Arial"/>
                <w:i/>
                <w:sz w:val="20"/>
                <w:szCs w:val="20"/>
              </w:rPr>
              <w:t>Визуально</w:t>
            </w:r>
            <w:r w:rsidRPr="00D57F84">
              <w:rPr>
                <w:sz w:val="28"/>
                <w:szCs w:val="28"/>
              </w:rPr>
              <w:t xml:space="preserve"> </w:t>
            </w:r>
            <w:r w:rsidRPr="00D57F84">
              <w:rPr>
                <w:rFonts w:ascii="Arial" w:hAnsi="Arial" w:cs="Arial"/>
                <w:i/>
                <w:sz w:val="20"/>
                <w:szCs w:val="20"/>
              </w:rPr>
              <w:t xml:space="preserve">проверить отсутствие нарушений, при которых прибор учета не пригоден к коммерческим расчетам (механическое повреждение прибора учета, </w:t>
            </w:r>
            <w:proofErr w:type="spellStart"/>
            <w:r w:rsidRPr="00D57F84">
              <w:rPr>
                <w:rFonts w:ascii="Arial" w:hAnsi="Arial" w:cs="Arial"/>
                <w:i/>
                <w:sz w:val="20"/>
                <w:szCs w:val="20"/>
              </w:rPr>
              <w:t>неотображение</w:t>
            </w:r>
            <w:proofErr w:type="spellEnd"/>
            <w:r w:rsidRPr="00D57F84">
              <w:rPr>
                <w:rFonts w:ascii="Arial" w:hAnsi="Arial" w:cs="Arial"/>
                <w:i/>
                <w:sz w:val="20"/>
                <w:szCs w:val="20"/>
              </w:rPr>
              <w:t xml:space="preserve"> результатов измерений, несанкционированное вмешательство в работу прибора учета).</w:t>
            </w:r>
          </w:p>
          <w:p w:rsidR="00B77A14" w:rsidRPr="00D57F84" w:rsidRDefault="00B77A14" w:rsidP="00AC6831">
            <w:pPr>
              <w:numPr>
                <w:ilvl w:val="0"/>
                <w:numId w:val="23"/>
              </w:numPr>
              <w:tabs>
                <w:tab w:val="left" w:pos="399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D57F84">
              <w:rPr>
                <w:rFonts w:ascii="Arial" w:hAnsi="Arial" w:cs="Arial"/>
                <w:i/>
                <w:sz w:val="20"/>
                <w:szCs w:val="20"/>
              </w:rPr>
              <w:t>Проверить наличие акта входного контроля на устанавливаемый прибор учета</w:t>
            </w:r>
            <w:r w:rsidR="005440C6">
              <w:rPr>
                <w:rFonts w:ascii="Arial" w:hAnsi="Arial" w:cs="Arial"/>
                <w:i/>
                <w:sz w:val="20"/>
                <w:szCs w:val="20"/>
              </w:rPr>
              <w:t>, а так</w:t>
            </w:r>
            <w:r w:rsidRPr="00D57F84">
              <w:rPr>
                <w:rFonts w:ascii="Arial" w:hAnsi="Arial" w:cs="Arial"/>
                <w:i/>
                <w:sz w:val="20"/>
                <w:szCs w:val="20"/>
              </w:rPr>
              <w:t>же наличие и соответствие установленных при входном контроле пломб и знаков визуального контроля указанным в акте входного контроля.</w:t>
            </w:r>
          </w:p>
          <w:p w:rsidR="00B77A14" w:rsidRPr="00D57F84" w:rsidRDefault="00B77A14" w:rsidP="00AC6831">
            <w:pPr>
              <w:numPr>
                <w:ilvl w:val="0"/>
                <w:numId w:val="23"/>
              </w:numPr>
              <w:tabs>
                <w:tab w:val="left" w:pos="399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D57F84">
              <w:rPr>
                <w:rFonts w:ascii="Arial" w:hAnsi="Arial" w:cs="Arial"/>
                <w:i/>
                <w:sz w:val="20"/>
                <w:szCs w:val="20"/>
              </w:rPr>
              <w:t>Отключить нагрузку.</w:t>
            </w:r>
          </w:p>
          <w:p w:rsidR="00B77A14" w:rsidRDefault="00B77A14" w:rsidP="00AC6831">
            <w:pPr>
              <w:numPr>
                <w:ilvl w:val="0"/>
                <w:numId w:val="23"/>
              </w:numPr>
              <w:tabs>
                <w:tab w:val="left" w:pos="399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 Отключить напряжение вводным коммутационным аппаратом.</w:t>
            </w:r>
          </w:p>
          <w:p w:rsidR="00B77A14" w:rsidRDefault="00B77A14" w:rsidP="00AC6831">
            <w:pPr>
              <w:numPr>
                <w:ilvl w:val="0"/>
                <w:numId w:val="23"/>
              </w:numPr>
              <w:tabs>
                <w:tab w:val="left" w:pos="399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D45175">
              <w:rPr>
                <w:rFonts w:ascii="Arial" w:hAnsi="Arial" w:cs="Arial"/>
                <w:i/>
                <w:sz w:val="20"/>
                <w:szCs w:val="20"/>
              </w:rPr>
              <w:t>Проверить отключенное пол</w:t>
            </w:r>
            <w:r>
              <w:rPr>
                <w:rFonts w:ascii="Arial" w:hAnsi="Arial" w:cs="Arial"/>
                <w:i/>
                <w:sz w:val="20"/>
                <w:szCs w:val="20"/>
              </w:rPr>
              <w:t>ожение коммутационных аппаратов.</w:t>
            </w:r>
            <w:r w:rsidRPr="00D11564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</w:p>
          <w:p w:rsidR="00B77A14" w:rsidRPr="00A4241B" w:rsidRDefault="00B77A14" w:rsidP="00AC6831">
            <w:pPr>
              <w:numPr>
                <w:ilvl w:val="0"/>
                <w:numId w:val="23"/>
              </w:numPr>
              <w:tabs>
                <w:tab w:val="left" w:pos="399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D11564">
              <w:rPr>
                <w:rFonts w:ascii="Arial" w:hAnsi="Arial" w:cs="Arial"/>
                <w:i/>
                <w:sz w:val="20"/>
                <w:szCs w:val="20"/>
              </w:rPr>
              <w:t>Провер</w:t>
            </w:r>
            <w:r>
              <w:rPr>
                <w:rFonts w:ascii="Arial" w:hAnsi="Arial" w:cs="Arial"/>
                <w:i/>
                <w:sz w:val="20"/>
                <w:szCs w:val="20"/>
              </w:rPr>
              <w:t>ить отсутствие напряжения на токоведущих частях.</w:t>
            </w:r>
          </w:p>
          <w:p w:rsidR="00B77A14" w:rsidRPr="009558B8" w:rsidRDefault="00B77A14" w:rsidP="00AC6831">
            <w:pPr>
              <w:tabs>
                <w:tab w:val="left" w:pos="399"/>
              </w:tabs>
              <w:suppressAutoHyphens/>
              <w:spacing w:after="0" w:line="240" w:lineRule="auto"/>
              <w:ind w:left="33"/>
              <w:jc w:val="both"/>
              <w:rPr>
                <w:rFonts w:ascii="Arial" w:hAnsi="Arial" w:cs="Arial"/>
                <w:i/>
                <w:sz w:val="16"/>
                <w:szCs w:val="20"/>
              </w:rPr>
            </w:pPr>
          </w:p>
          <w:p w:rsidR="00B77A14" w:rsidRPr="00C26DC1" w:rsidRDefault="00B77A14" w:rsidP="00AC6831">
            <w:pPr>
              <w:tabs>
                <w:tab w:val="left" w:pos="399"/>
              </w:tabs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Внимание: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выявленные нарушения в учете электроэнергии должны быть оформлены актом о неучтенном потреблении.</w:t>
            </w:r>
          </w:p>
        </w:tc>
      </w:tr>
      <w:tr w:rsidR="00B77A14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hRule="exact" w:val="553"/>
        </w:trPr>
        <w:tc>
          <w:tcPr>
            <w:tcW w:w="706" w:type="dxa"/>
            <w:gridSpan w:val="3"/>
            <w:vMerge/>
          </w:tcPr>
          <w:p w:rsidR="00B77A14" w:rsidRDefault="00B77A14" w:rsidP="00AC6831">
            <w:pPr>
              <w:spacing w:after="0" w:line="240" w:lineRule="auto"/>
            </w:pPr>
          </w:p>
        </w:tc>
        <w:tc>
          <w:tcPr>
            <w:tcW w:w="993" w:type="dxa"/>
            <w:vMerge/>
          </w:tcPr>
          <w:p w:rsidR="00B77A14" w:rsidRDefault="00B77A14" w:rsidP="00AC6831">
            <w:pPr>
              <w:spacing w:after="0" w:line="240" w:lineRule="auto"/>
              <w:jc w:val="center"/>
            </w:pPr>
          </w:p>
        </w:tc>
        <w:tc>
          <w:tcPr>
            <w:tcW w:w="14319" w:type="dxa"/>
            <w:gridSpan w:val="18"/>
            <w:vMerge/>
          </w:tcPr>
          <w:p w:rsidR="00B77A14" w:rsidRDefault="00B77A14" w:rsidP="00AC6831">
            <w:pPr>
              <w:spacing w:after="0" w:line="240" w:lineRule="auto"/>
              <w:ind w:left="317" w:hanging="284"/>
            </w:pPr>
          </w:p>
        </w:tc>
      </w:tr>
      <w:tr w:rsidR="00B77A14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hRule="exact" w:val="2814"/>
        </w:trPr>
        <w:tc>
          <w:tcPr>
            <w:tcW w:w="706" w:type="dxa"/>
            <w:gridSpan w:val="3"/>
            <w:vMerge/>
          </w:tcPr>
          <w:p w:rsidR="00B77A14" w:rsidRDefault="00B77A14" w:rsidP="00AC6831">
            <w:pPr>
              <w:spacing w:after="0" w:line="240" w:lineRule="auto"/>
            </w:pPr>
          </w:p>
        </w:tc>
        <w:tc>
          <w:tcPr>
            <w:tcW w:w="993" w:type="dxa"/>
            <w:vMerge/>
          </w:tcPr>
          <w:p w:rsidR="00B77A14" w:rsidRDefault="00B77A14" w:rsidP="00AC6831">
            <w:pPr>
              <w:spacing w:after="0" w:line="240" w:lineRule="auto"/>
              <w:jc w:val="center"/>
            </w:pPr>
          </w:p>
        </w:tc>
        <w:tc>
          <w:tcPr>
            <w:tcW w:w="14319" w:type="dxa"/>
            <w:gridSpan w:val="18"/>
            <w:vMerge/>
          </w:tcPr>
          <w:p w:rsidR="00B77A14" w:rsidRDefault="00B77A14" w:rsidP="00AC6831">
            <w:pPr>
              <w:spacing w:after="0" w:line="240" w:lineRule="auto"/>
              <w:ind w:left="317" w:hanging="284"/>
            </w:pPr>
          </w:p>
        </w:tc>
      </w:tr>
      <w:tr w:rsidR="00B77A14" w:rsidTr="00AC683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hRule="exact" w:val="2000"/>
        </w:trPr>
        <w:tc>
          <w:tcPr>
            <w:tcW w:w="706" w:type="dxa"/>
            <w:gridSpan w:val="3"/>
            <w:vMerge w:val="restart"/>
          </w:tcPr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lastRenderedPageBreak/>
              <w:t>2</w:t>
            </w:r>
          </w:p>
        </w:tc>
        <w:tc>
          <w:tcPr>
            <w:tcW w:w="993" w:type="dxa"/>
            <w:vMerge w:val="restart"/>
          </w:tcPr>
          <w:p w:rsidR="00B77A14" w:rsidRDefault="00B77A14" w:rsidP="00AC6831">
            <w:pPr>
              <w:spacing w:after="0" w:line="240" w:lineRule="auto"/>
              <w:jc w:val="center"/>
            </w:pPr>
            <w:r w:rsidRPr="00B377CB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B377CB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  <w:r w:rsidRPr="00B377CB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B377CB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4319" w:type="dxa"/>
            <w:gridSpan w:val="18"/>
            <w:vMerge w:val="restart"/>
          </w:tcPr>
          <w:p w:rsidR="00B77A14" w:rsidRDefault="00B77A14" w:rsidP="00AC6831">
            <w:pPr>
              <w:pStyle w:val="a3"/>
              <w:numPr>
                <w:ilvl w:val="0"/>
                <w:numId w:val="27"/>
              </w:numPr>
              <w:tabs>
                <w:tab w:val="clear" w:pos="720"/>
                <w:tab w:val="num" w:pos="360"/>
                <w:tab w:val="left" w:pos="399"/>
              </w:tabs>
              <w:suppressAutoHyphens/>
              <w:snapToGrid w:val="0"/>
              <w:spacing w:after="0" w:line="240" w:lineRule="auto"/>
              <w:ind w:left="323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E8306A">
              <w:rPr>
                <w:rFonts w:ascii="Arial" w:hAnsi="Arial" w:cs="Arial"/>
                <w:i/>
                <w:sz w:val="20"/>
                <w:szCs w:val="20"/>
              </w:rPr>
              <w:t xml:space="preserve">Снять контрольные пломбы и </w:t>
            </w:r>
            <w:proofErr w:type="spellStart"/>
            <w:r w:rsidRPr="00E8306A">
              <w:rPr>
                <w:rFonts w:ascii="Arial" w:hAnsi="Arial" w:cs="Arial"/>
                <w:i/>
                <w:sz w:val="20"/>
                <w:szCs w:val="20"/>
              </w:rPr>
              <w:t>клеммную</w:t>
            </w:r>
            <w:proofErr w:type="spellEnd"/>
            <w:r w:rsidRPr="00E8306A">
              <w:rPr>
                <w:rFonts w:ascii="Arial" w:hAnsi="Arial" w:cs="Arial"/>
                <w:i/>
                <w:sz w:val="20"/>
                <w:szCs w:val="20"/>
              </w:rPr>
              <w:t xml:space="preserve"> крышку счетчика.</w:t>
            </w:r>
          </w:p>
          <w:p w:rsidR="00B77A14" w:rsidRPr="00E8306A" w:rsidRDefault="00B77A14" w:rsidP="00AC6831">
            <w:pPr>
              <w:pStyle w:val="a3"/>
              <w:numPr>
                <w:ilvl w:val="0"/>
                <w:numId w:val="27"/>
              </w:numPr>
              <w:tabs>
                <w:tab w:val="clear" w:pos="720"/>
                <w:tab w:val="num" w:pos="360"/>
                <w:tab w:val="left" w:pos="399"/>
              </w:tabs>
              <w:suppressAutoHyphens/>
              <w:snapToGrid w:val="0"/>
              <w:spacing w:after="0" w:line="240" w:lineRule="auto"/>
              <w:ind w:left="323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Произвести включение вводного коммутационного аппарата.</w:t>
            </w:r>
          </w:p>
          <w:p w:rsidR="00B77A14" w:rsidRDefault="00B77A14" w:rsidP="00AC6831">
            <w:pPr>
              <w:numPr>
                <w:ilvl w:val="0"/>
                <w:numId w:val="27"/>
              </w:numPr>
              <w:tabs>
                <w:tab w:val="left" w:pos="399"/>
              </w:tabs>
              <w:suppressAutoHyphens/>
              <w:snapToGrid w:val="0"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1D3D84">
              <w:rPr>
                <w:rFonts w:ascii="Arial" w:hAnsi="Arial" w:cs="Arial"/>
                <w:i/>
                <w:sz w:val="20"/>
                <w:szCs w:val="20"/>
              </w:rPr>
              <w:t>Произв</w:t>
            </w:r>
            <w:r>
              <w:rPr>
                <w:rFonts w:ascii="Arial" w:hAnsi="Arial" w:cs="Arial"/>
                <w:i/>
                <w:sz w:val="20"/>
                <w:szCs w:val="20"/>
              </w:rPr>
              <w:t>ести проверку схемы подключения,</w:t>
            </w:r>
            <w:r w:rsidRPr="001D3D84">
              <w:rPr>
                <w:rFonts w:ascii="Arial" w:hAnsi="Arial" w:cs="Arial"/>
                <w:i/>
                <w:sz w:val="20"/>
                <w:szCs w:val="20"/>
              </w:rPr>
              <w:t xml:space="preserve"> согласно указанной на рис.1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(в паспорте к прибору учета) и маркировки проводов.</w:t>
            </w:r>
            <w:r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t>1</w:t>
            </w:r>
          </w:p>
          <w:p w:rsidR="00B77A14" w:rsidRDefault="00B77A14" w:rsidP="00AC6831">
            <w:pPr>
              <w:numPr>
                <w:ilvl w:val="0"/>
                <w:numId w:val="27"/>
              </w:numPr>
              <w:tabs>
                <w:tab w:val="left" w:pos="399"/>
              </w:tabs>
              <w:suppressAutoHyphens/>
              <w:snapToGrid w:val="0"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Произвести отключение электросчётчика в</w:t>
            </w:r>
            <w:r w:rsidR="005440C6">
              <w:rPr>
                <w:rFonts w:ascii="Arial" w:hAnsi="Arial" w:cs="Arial"/>
                <w:i/>
                <w:sz w:val="20"/>
                <w:szCs w:val="20"/>
              </w:rPr>
              <w:t>водным коммутационного аппарата</w:t>
            </w:r>
            <w:r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  <w:p w:rsidR="00B77A14" w:rsidRDefault="00B77A14" w:rsidP="00AC6831">
            <w:pPr>
              <w:numPr>
                <w:ilvl w:val="0"/>
                <w:numId w:val="27"/>
              </w:numPr>
              <w:tabs>
                <w:tab w:val="left" w:pos="399"/>
              </w:tabs>
              <w:suppressAutoHyphens/>
              <w:snapToGrid w:val="0"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Произвести демонтаж электросчётчика.</w:t>
            </w:r>
          </w:p>
          <w:p w:rsidR="00B77A14" w:rsidRDefault="00B77A14" w:rsidP="00AC6831">
            <w:pPr>
              <w:numPr>
                <w:ilvl w:val="0"/>
                <w:numId w:val="27"/>
              </w:numPr>
              <w:tabs>
                <w:tab w:val="left" w:pos="399"/>
              </w:tabs>
              <w:suppressAutoHyphens/>
              <w:snapToGrid w:val="0"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Установить электросчётчик.</w:t>
            </w:r>
          </w:p>
          <w:p w:rsidR="00B77A14" w:rsidRPr="009916A5" w:rsidRDefault="00B77A14" w:rsidP="00AC6831">
            <w:pPr>
              <w:numPr>
                <w:ilvl w:val="0"/>
                <w:numId w:val="27"/>
              </w:numPr>
              <w:tabs>
                <w:tab w:val="left" w:pos="399"/>
              </w:tabs>
              <w:suppressAutoHyphens/>
              <w:snapToGrid w:val="0"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Произвести подключение счетчика согласно схемы,</w:t>
            </w:r>
            <w:r w:rsidRPr="009916A5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указанной на </w:t>
            </w:r>
            <w:r w:rsidRPr="009916A5">
              <w:rPr>
                <w:rFonts w:ascii="Arial" w:hAnsi="Arial" w:cs="Arial"/>
                <w:i/>
                <w:sz w:val="20"/>
                <w:szCs w:val="20"/>
              </w:rPr>
              <w:t>рис.1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(в паспорте к прибору учета) и маркировки проводов.</w:t>
            </w:r>
            <w:r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t>1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</w:p>
          <w:p w:rsidR="00B77A14" w:rsidRPr="00AC6831" w:rsidRDefault="00B77A14" w:rsidP="00AC6831">
            <w:pPr>
              <w:numPr>
                <w:ilvl w:val="0"/>
                <w:numId w:val="27"/>
              </w:numPr>
              <w:tabs>
                <w:tab w:val="left" w:pos="399"/>
              </w:tabs>
              <w:suppressAutoHyphens/>
              <w:snapToGrid w:val="0"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Проверить затяжку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клеммных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</w:rPr>
              <w:t xml:space="preserve"> зажимов счетчика и винта напряжения.</w:t>
            </w:r>
          </w:p>
        </w:tc>
      </w:tr>
      <w:tr w:rsidR="00B77A14" w:rsidTr="00AC683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hRule="exact" w:val="80"/>
        </w:trPr>
        <w:tc>
          <w:tcPr>
            <w:tcW w:w="706" w:type="dxa"/>
            <w:gridSpan w:val="3"/>
            <w:vMerge/>
          </w:tcPr>
          <w:p w:rsidR="00B77A14" w:rsidRDefault="00B77A14" w:rsidP="00AC6831">
            <w:pPr>
              <w:spacing w:after="0" w:line="240" w:lineRule="auto"/>
            </w:pPr>
          </w:p>
        </w:tc>
        <w:tc>
          <w:tcPr>
            <w:tcW w:w="993" w:type="dxa"/>
            <w:vMerge/>
          </w:tcPr>
          <w:p w:rsidR="00B77A14" w:rsidRDefault="00B77A14" w:rsidP="00AC6831">
            <w:pPr>
              <w:spacing w:after="0" w:line="240" w:lineRule="auto"/>
              <w:jc w:val="center"/>
            </w:pPr>
          </w:p>
        </w:tc>
        <w:tc>
          <w:tcPr>
            <w:tcW w:w="14319" w:type="dxa"/>
            <w:gridSpan w:val="18"/>
            <w:vMerge/>
          </w:tcPr>
          <w:p w:rsidR="00B77A14" w:rsidRDefault="00B77A14" w:rsidP="00AC6831">
            <w:pPr>
              <w:spacing w:after="0" w:line="240" w:lineRule="auto"/>
              <w:ind w:left="317" w:hanging="284"/>
            </w:pPr>
          </w:p>
        </w:tc>
      </w:tr>
      <w:tr w:rsidR="00B77A14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hRule="exact" w:val="2562"/>
        </w:trPr>
        <w:tc>
          <w:tcPr>
            <w:tcW w:w="706" w:type="dxa"/>
            <w:gridSpan w:val="3"/>
          </w:tcPr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3</w:t>
            </w:r>
          </w:p>
        </w:tc>
        <w:tc>
          <w:tcPr>
            <w:tcW w:w="993" w:type="dxa"/>
          </w:tcPr>
          <w:p w:rsidR="00B77A14" w:rsidRDefault="00B77A14" w:rsidP="00AC6831">
            <w:pPr>
              <w:spacing w:after="0" w:line="240" w:lineRule="auto"/>
              <w:jc w:val="center"/>
            </w:pPr>
            <w:r w:rsidRPr="00B377CB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B377CB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  <w:r w:rsidRPr="00B377CB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B377CB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4319" w:type="dxa"/>
            <w:gridSpan w:val="18"/>
          </w:tcPr>
          <w:p w:rsidR="00B77A14" w:rsidRDefault="00B77A14" w:rsidP="00AC6831">
            <w:pPr>
              <w:numPr>
                <w:ilvl w:val="0"/>
                <w:numId w:val="24"/>
              </w:numPr>
              <w:tabs>
                <w:tab w:val="left" w:pos="399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Подать напряжение вводным коммутационным аппаратом.</w:t>
            </w:r>
          </w:p>
          <w:p w:rsidR="00B77A14" w:rsidRPr="00E6602A" w:rsidRDefault="00B77A14" w:rsidP="00AC6831">
            <w:pPr>
              <w:numPr>
                <w:ilvl w:val="0"/>
                <w:numId w:val="24"/>
              </w:numPr>
              <w:tabs>
                <w:tab w:val="left" w:pos="399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E6602A">
              <w:rPr>
                <w:rFonts w:ascii="Arial" w:hAnsi="Arial" w:cs="Arial"/>
                <w:i/>
                <w:sz w:val="20"/>
                <w:szCs w:val="20"/>
              </w:rPr>
              <w:t>Проверить наличие напряжения на счетчике, правильность подключения фазного провода.</w:t>
            </w:r>
          </w:p>
          <w:p w:rsidR="00B77A14" w:rsidRDefault="00B77A14" w:rsidP="00AC6831">
            <w:pPr>
              <w:numPr>
                <w:ilvl w:val="0"/>
                <w:numId w:val="24"/>
              </w:numPr>
              <w:tabs>
                <w:tab w:val="left" w:pos="399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Подключить нагрузку.</w:t>
            </w:r>
          </w:p>
          <w:p w:rsidR="00B77A14" w:rsidRPr="009419EE" w:rsidRDefault="00B77A14" w:rsidP="00AC6831">
            <w:pPr>
              <w:numPr>
                <w:ilvl w:val="0"/>
                <w:numId w:val="24"/>
              </w:numPr>
              <w:tabs>
                <w:tab w:val="left" w:pos="399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2120CB">
              <w:rPr>
                <w:rFonts w:ascii="Arial" w:hAnsi="Arial" w:cs="Arial"/>
                <w:i/>
                <w:sz w:val="20"/>
                <w:szCs w:val="20"/>
              </w:rPr>
              <w:t>Проверить правильность работы счетчика</w:t>
            </w:r>
            <w:r>
              <w:rPr>
                <w:rFonts w:ascii="Arial" w:hAnsi="Arial" w:cs="Arial"/>
                <w:i/>
                <w:sz w:val="20"/>
                <w:szCs w:val="20"/>
              </w:rPr>
              <w:t>.</w:t>
            </w:r>
            <w:r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t>2</w:t>
            </w:r>
          </w:p>
          <w:p w:rsidR="00B77A14" w:rsidRPr="00D57F84" w:rsidRDefault="00B77A14" w:rsidP="00AC6831">
            <w:pPr>
              <w:numPr>
                <w:ilvl w:val="0"/>
                <w:numId w:val="24"/>
              </w:numPr>
              <w:tabs>
                <w:tab w:val="left" w:pos="399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Установить</w:t>
            </w:r>
            <w:r w:rsidRPr="002120CB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D57F84">
              <w:rPr>
                <w:rFonts w:ascii="Arial" w:hAnsi="Arial" w:cs="Arial"/>
                <w:i/>
                <w:sz w:val="20"/>
                <w:szCs w:val="20"/>
              </w:rPr>
              <w:t>клеммную</w:t>
            </w:r>
            <w:proofErr w:type="spellEnd"/>
            <w:r w:rsidRPr="00D57F84">
              <w:rPr>
                <w:rFonts w:ascii="Arial" w:hAnsi="Arial" w:cs="Arial"/>
                <w:i/>
                <w:sz w:val="20"/>
                <w:szCs w:val="20"/>
              </w:rPr>
              <w:t xml:space="preserve"> крышку счетчика.</w:t>
            </w:r>
          </w:p>
          <w:p w:rsidR="00B77A14" w:rsidRPr="00D57F84" w:rsidRDefault="00B77A14" w:rsidP="00AC6831">
            <w:pPr>
              <w:numPr>
                <w:ilvl w:val="0"/>
                <w:numId w:val="24"/>
              </w:numPr>
              <w:tabs>
                <w:tab w:val="left" w:pos="399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D57F84">
              <w:rPr>
                <w:rFonts w:ascii="Arial" w:hAnsi="Arial" w:cs="Arial"/>
                <w:i/>
                <w:sz w:val="20"/>
                <w:szCs w:val="20"/>
              </w:rPr>
              <w:t xml:space="preserve">Опломбировать </w:t>
            </w:r>
            <w:proofErr w:type="spellStart"/>
            <w:r w:rsidRPr="00D57F84">
              <w:rPr>
                <w:rFonts w:ascii="Arial" w:hAnsi="Arial" w:cs="Arial"/>
                <w:i/>
                <w:sz w:val="20"/>
                <w:szCs w:val="20"/>
              </w:rPr>
              <w:t>клеммную</w:t>
            </w:r>
            <w:proofErr w:type="spellEnd"/>
            <w:r w:rsidRPr="00D57F84">
              <w:rPr>
                <w:rFonts w:ascii="Arial" w:hAnsi="Arial" w:cs="Arial"/>
                <w:i/>
                <w:sz w:val="20"/>
                <w:szCs w:val="20"/>
              </w:rPr>
              <w:t xml:space="preserve"> крышку счетчика (вводной коммутационный аппарат, шкаф учета).</w:t>
            </w:r>
          </w:p>
          <w:p w:rsidR="00B77A14" w:rsidRPr="00D57F84" w:rsidRDefault="00B77A14" w:rsidP="00AC6831">
            <w:pPr>
              <w:numPr>
                <w:ilvl w:val="0"/>
                <w:numId w:val="24"/>
              </w:numPr>
              <w:tabs>
                <w:tab w:val="left" w:pos="399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D57F84">
              <w:rPr>
                <w:rFonts w:ascii="Arial" w:hAnsi="Arial" w:cs="Arial"/>
                <w:i/>
                <w:sz w:val="20"/>
                <w:szCs w:val="20"/>
              </w:rPr>
              <w:t xml:space="preserve">Произвести </w:t>
            </w:r>
            <w:proofErr w:type="spellStart"/>
            <w:r w:rsidRPr="00D57F84">
              <w:rPr>
                <w:rFonts w:ascii="Arial" w:hAnsi="Arial" w:cs="Arial"/>
                <w:i/>
                <w:sz w:val="20"/>
                <w:szCs w:val="20"/>
              </w:rPr>
              <w:t>фотофиксацию</w:t>
            </w:r>
            <w:proofErr w:type="spellEnd"/>
            <w:r w:rsidRPr="00D57F84">
              <w:rPr>
                <w:rFonts w:ascii="Arial" w:hAnsi="Arial" w:cs="Arial"/>
                <w:i/>
                <w:sz w:val="20"/>
                <w:szCs w:val="20"/>
              </w:rPr>
              <w:t xml:space="preserve"> шкафа учета, прибора учета, вводного ком</w:t>
            </w:r>
            <w:r w:rsidR="005440C6">
              <w:rPr>
                <w:rFonts w:ascii="Arial" w:hAnsi="Arial" w:cs="Arial"/>
                <w:i/>
                <w:sz w:val="20"/>
                <w:szCs w:val="20"/>
              </w:rPr>
              <w:t>мутационного аппарата, а так</w:t>
            </w:r>
            <w:r w:rsidRPr="00D57F84">
              <w:rPr>
                <w:rFonts w:ascii="Arial" w:hAnsi="Arial" w:cs="Arial"/>
                <w:i/>
                <w:sz w:val="20"/>
                <w:szCs w:val="20"/>
              </w:rPr>
              <w:t>же пломб и знаков визуального контроля, установленных на них.</w:t>
            </w:r>
          </w:p>
          <w:p w:rsidR="00B77A14" w:rsidRDefault="00B77A14" w:rsidP="00AC6831">
            <w:pPr>
              <w:numPr>
                <w:ilvl w:val="0"/>
                <w:numId w:val="24"/>
              </w:numPr>
              <w:tabs>
                <w:tab w:val="left" w:pos="399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D57F84">
              <w:rPr>
                <w:rFonts w:ascii="Arial" w:hAnsi="Arial" w:cs="Arial"/>
                <w:i/>
                <w:sz w:val="20"/>
                <w:szCs w:val="20"/>
              </w:rPr>
              <w:t>Составить акт замены (допуска в эксплуатацию</w:t>
            </w:r>
            <w:r>
              <w:rPr>
                <w:rFonts w:ascii="Arial" w:hAnsi="Arial" w:cs="Arial"/>
                <w:i/>
                <w:sz w:val="20"/>
                <w:szCs w:val="20"/>
              </w:rPr>
              <w:t>) прибора учета установленной формы.</w:t>
            </w:r>
          </w:p>
          <w:p w:rsidR="00B77A14" w:rsidRPr="00C378AF" w:rsidRDefault="00B77A14" w:rsidP="00AC6831">
            <w:pPr>
              <w:numPr>
                <w:ilvl w:val="0"/>
                <w:numId w:val="24"/>
              </w:numPr>
              <w:tabs>
                <w:tab w:val="left" w:pos="399"/>
              </w:tabs>
              <w:suppressAutoHyphens/>
              <w:spacing w:after="0" w:line="240" w:lineRule="auto"/>
              <w:ind w:left="317" w:hanging="284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CA7166">
              <w:rPr>
                <w:rFonts w:ascii="Arial" w:hAnsi="Arial" w:cs="Arial"/>
                <w:i/>
                <w:sz w:val="20"/>
                <w:szCs w:val="20"/>
              </w:rPr>
              <w:t>Подписа</w:t>
            </w:r>
            <w:r>
              <w:rPr>
                <w:rFonts w:ascii="Arial" w:hAnsi="Arial" w:cs="Arial"/>
                <w:i/>
                <w:sz w:val="20"/>
                <w:szCs w:val="20"/>
              </w:rPr>
              <w:t>ть</w:t>
            </w:r>
            <w:r w:rsidRPr="00CA7166">
              <w:rPr>
                <w:rFonts w:ascii="Arial" w:hAnsi="Arial" w:cs="Arial"/>
                <w:i/>
                <w:sz w:val="20"/>
                <w:szCs w:val="20"/>
              </w:rPr>
              <w:t xml:space="preserve"> акт 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замены (допуска в эксплуатацию) прибора учета </w:t>
            </w:r>
            <w:r w:rsidRPr="00CA7166">
              <w:rPr>
                <w:rFonts w:ascii="Arial" w:hAnsi="Arial" w:cs="Arial"/>
                <w:i/>
                <w:sz w:val="20"/>
                <w:szCs w:val="20"/>
              </w:rPr>
              <w:t>у потребителя электроэнергии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(его представителя), </w:t>
            </w:r>
            <w:r w:rsidRPr="000C4626">
              <w:rPr>
                <w:rFonts w:ascii="Arial" w:hAnsi="Arial" w:cs="Arial"/>
                <w:i/>
                <w:sz w:val="20"/>
                <w:szCs w:val="20"/>
              </w:rPr>
              <w:t xml:space="preserve">у лиц принимавших участие </w:t>
            </w:r>
            <w:r>
              <w:rPr>
                <w:rFonts w:ascii="Arial" w:hAnsi="Arial" w:cs="Arial"/>
                <w:i/>
                <w:sz w:val="20"/>
                <w:szCs w:val="20"/>
              </w:rPr>
              <w:t>в</w:t>
            </w:r>
            <w:r w:rsidRPr="000C4626">
              <w:rPr>
                <w:rFonts w:ascii="Arial" w:hAnsi="Arial" w:cs="Arial"/>
                <w:i/>
                <w:sz w:val="20"/>
                <w:szCs w:val="20"/>
              </w:rPr>
              <w:t xml:space="preserve"> проверке</w:t>
            </w:r>
            <w:r w:rsidRPr="002A11E0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</w:tc>
      </w:tr>
      <w:tr w:rsidR="00B77A14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hRule="exact" w:val="1549"/>
        </w:trPr>
        <w:tc>
          <w:tcPr>
            <w:tcW w:w="706" w:type="dxa"/>
            <w:gridSpan w:val="3"/>
          </w:tcPr>
          <w:p w:rsidR="00B77A14" w:rsidRDefault="00B77A14" w:rsidP="00AC6831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4</w:t>
            </w:r>
          </w:p>
        </w:tc>
        <w:tc>
          <w:tcPr>
            <w:tcW w:w="993" w:type="dxa"/>
          </w:tcPr>
          <w:p w:rsidR="00B77A14" w:rsidRDefault="00B77A14" w:rsidP="00AC6831">
            <w:pPr>
              <w:spacing w:after="0" w:line="240" w:lineRule="auto"/>
              <w:jc w:val="center"/>
            </w:pPr>
            <w:r w:rsidRPr="00B377CB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B377CB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14319" w:type="dxa"/>
            <w:gridSpan w:val="18"/>
          </w:tcPr>
          <w:p w:rsidR="00B77A14" w:rsidRDefault="00B77A14" w:rsidP="00AC6831">
            <w:pPr>
              <w:numPr>
                <w:ilvl w:val="0"/>
                <w:numId w:val="25"/>
              </w:numPr>
              <w:tabs>
                <w:tab w:val="left" w:pos="399"/>
              </w:tabs>
              <w:suppressAutoHyphens/>
              <w:snapToGrid w:val="0"/>
              <w:spacing w:after="0" w:line="240" w:lineRule="auto"/>
              <w:ind w:left="399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Удалить бригаду</w:t>
            </w:r>
            <w:r w:rsidRPr="006D7D9B">
              <w:rPr>
                <w:rFonts w:ascii="Arial" w:hAnsi="Arial" w:cs="Arial"/>
                <w:i/>
                <w:sz w:val="20"/>
                <w:szCs w:val="20"/>
              </w:rPr>
              <w:t xml:space="preserve"> с рабочего места</w:t>
            </w:r>
            <w:r w:rsidRPr="00A77084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  <w:p w:rsidR="00B77A14" w:rsidRDefault="00B77A14" w:rsidP="00AC6831">
            <w:pPr>
              <w:numPr>
                <w:ilvl w:val="0"/>
                <w:numId w:val="25"/>
              </w:numPr>
              <w:tabs>
                <w:tab w:val="left" w:pos="399"/>
              </w:tabs>
              <w:suppressAutoHyphens/>
              <w:snapToGrid w:val="0"/>
              <w:spacing w:after="0" w:line="240" w:lineRule="auto"/>
              <w:ind w:left="399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У</w:t>
            </w:r>
            <w:r w:rsidRPr="006843CE">
              <w:rPr>
                <w:rFonts w:ascii="Arial" w:hAnsi="Arial" w:cs="Arial"/>
                <w:i/>
                <w:sz w:val="20"/>
                <w:szCs w:val="20"/>
              </w:rPr>
              <w:t>ведом</w:t>
            </w:r>
            <w:r>
              <w:rPr>
                <w:rFonts w:ascii="Arial" w:hAnsi="Arial" w:cs="Arial"/>
                <w:i/>
                <w:sz w:val="20"/>
                <w:szCs w:val="20"/>
              </w:rPr>
              <w:t>ить</w:t>
            </w:r>
            <w:r w:rsidRPr="006843CE">
              <w:rPr>
                <w:rFonts w:ascii="Arial" w:hAnsi="Arial" w:cs="Arial"/>
                <w:i/>
                <w:sz w:val="20"/>
                <w:szCs w:val="20"/>
              </w:rPr>
              <w:t xml:space="preserve"> вышестоящ</w:t>
            </w:r>
            <w:r>
              <w:rPr>
                <w:rFonts w:ascii="Arial" w:hAnsi="Arial" w:cs="Arial"/>
                <w:i/>
                <w:sz w:val="20"/>
                <w:szCs w:val="20"/>
              </w:rPr>
              <w:t>ий</w:t>
            </w:r>
            <w:r w:rsidRPr="006843CE">
              <w:rPr>
                <w:rFonts w:ascii="Arial" w:hAnsi="Arial" w:cs="Arial"/>
                <w:i/>
                <w:sz w:val="20"/>
                <w:szCs w:val="20"/>
              </w:rPr>
              <w:t xml:space="preserve"> оперативн</w:t>
            </w:r>
            <w:r>
              <w:rPr>
                <w:rFonts w:ascii="Arial" w:hAnsi="Arial" w:cs="Arial"/>
                <w:i/>
                <w:sz w:val="20"/>
                <w:szCs w:val="20"/>
              </w:rPr>
              <w:t>ый</w:t>
            </w:r>
            <w:r w:rsidRPr="006843CE">
              <w:rPr>
                <w:rFonts w:ascii="Arial" w:hAnsi="Arial" w:cs="Arial"/>
                <w:i/>
                <w:sz w:val="20"/>
                <w:szCs w:val="20"/>
              </w:rPr>
              <w:t xml:space="preserve"> персонал об окончании работ</w:t>
            </w:r>
            <w:r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  <w:p w:rsidR="00B77A14" w:rsidRDefault="00B77A14" w:rsidP="00AC6831">
            <w:pPr>
              <w:numPr>
                <w:ilvl w:val="0"/>
                <w:numId w:val="25"/>
              </w:numPr>
              <w:tabs>
                <w:tab w:val="left" w:pos="399"/>
              </w:tabs>
              <w:suppressAutoHyphens/>
              <w:snapToGrid w:val="0"/>
              <w:spacing w:after="0" w:line="240" w:lineRule="auto"/>
              <w:ind w:left="399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Оформить окончание работ.</w:t>
            </w:r>
          </w:p>
          <w:p w:rsidR="00B77A14" w:rsidRDefault="00B77A14" w:rsidP="00AC6831">
            <w:pPr>
              <w:tabs>
                <w:tab w:val="left" w:pos="399"/>
              </w:tabs>
              <w:suppressAutoHyphens/>
              <w:snapToGrid w:val="0"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:rsidR="00B77A14" w:rsidRDefault="00B77A14" w:rsidP="00AC6831">
            <w:pPr>
              <w:tabs>
                <w:tab w:val="left" w:pos="399"/>
              </w:tabs>
              <w:suppressAutoHyphens/>
              <w:snapToGrid w:val="0"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6D7D9B">
              <w:rPr>
                <w:rFonts w:ascii="Arial" w:hAnsi="Arial" w:cs="Arial"/>
                <w:b/>
                <w:i/>
                <w:sz w:val="20"/>
                <w:szCs w:val="20"/>
              </w:rPr>
              <w:t xml:space="preserve">Внимание: </w:t>
            </w:r>
            <w:r w:rsidRPr="00480209">
              <w:rPr>
                <w:rFonts w:ascii="Arial" w:hAnsi="Arial" w:cs="Arial"/>
                <w:i/>
                <w:sz w:val="20"/>
                <w:szCs w:val="20"/>
              </w:rPr>
              <w:t xml:space="preserve">по окончанию работ акт допуска прибора учета в эксплуатацию должен быть сдан работнику, ответственному за внесение информации в программный комплекс </w:t>
            </w:r>
            <w:r w:rsidRPr="00480209">
              <w:rPr>
                <w:rFonts w:ascii="Arial" w:hAnsi="Arial" w:cs="Arial"/>
                <w:i/>
                <w:sz w:val="20"/>
                <w:szCs w:val="20"/>
                <w:lang w:val="en-US"/>
              </w:rPr>
              <w:t>SAP</w:t>
            </w:r>
            <w:r w:rsidRPr="00480209">
              <w:rPr>
                <w:rFonts w:ascii="Arial" w:hAnsi="Arial" w:cs="Arial"/>
                <w:i/>
                <w:sz w:val="20"/>
                <w:szCs w:val="20"/>
              </w:rPr>
              <w:t>/</w:t>
            </w:r>
            <w:r w:rsidRPr="00480209">
              <w:rPr>
                <w:rFonts w:ascii="Arial" w:hAnsi="Arial" w:cs="Arial"/>
                <w:i/>
                <w:sz w:val="20"/>
                <w:szCs w:val="20"/>
                <w:lang w:val="en-US"/>
              </w:rPr>
              <w:t>IS</w:t>
            </w:r>
            <w:r w:rsidRPr="00480209">
              <w:rPr>
                <w:rFonts w:ascii="Arial" w:hAnsi="Arial" w:cs="Arial"/>
                <w:i/>
                <w:sz w:val="20"/>
                <w:szCs w:val="20"/>
              </w:rPr>
              <w:t>-</w:t>
            </w:r>
            <w:r w:rsidRPr="00480209">
              <w:rPr>
                <w:rFonts w:ascii="Arial" w:hAnsi="Arial" w:cs="Arial"/>
                <w:i/>
                <w:sz w:val="20"/>
                <w:szCs w:val="20"/>
                <w:lang w:val="en-US"/>
              </w:rPr>
              <w:t>U</w:t>
            </w:r>
            <w:r w:rsidRPr="00480209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</w:tc>
      </w:tr>
      <w:tr w:rsidR="00B77A14" w:rsidTr="00AC683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hRule="exact" w:val="7830"/>
        </w:trPr>
        <w:tc>
          <w:tcPr>
            <w:tcW w:w="16018" w:type="dxa"/>
            <w:gridSpan w:val="22"/>
          </w:tcPr>
          <w:p w:rsidR="00B77A14" w:rsidRDefault="00B77A14" w:rsidP="00AC6831">
            <w:pPr>
              <w:numPr>
                <w:ilvl w:val="0"/>
                <w:numId w:val="22"/>
              </w:numPr>
              <w:tabs>
                <w:tab w:val="left" w:pos="0"/>
              </w:tabs>
              <w:snapToGrid w:val="0"/>
              <w:spacing w:before="20" w:after="0" w:line="240" w:lineRule="auto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lastRenderedPageBreak/>
              <w:t>Принципиальная схема включения счетчика.</w:t>
            </w:r>
          </w:p>
          <w:p w:rsidR="00B77A14" w:rsidRDefault="00B77A14" w:rsidP="00AC6831">
            <w:pPr>
              <w:spacing w:after="0" w:line="240" w:lineRule="auto"/>
              <w:rPr>
                <w:rFonts w:ascii="Arial" w:hAnsi="Arial" w:cs="Arial"/>
                <w:b/>
                <w:i/>
                <w:sz w:val="16"/>
                <w:szCs w:val="16"/>
              </w:rPr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665408" behindDoc="0" locked="0" layoutInCell="1" allowOverlap="1" wp14:anchorId="05D3D742" wp14:editId="2AF5B587">
                      <wp:simplePos x="0" y="0"/>
                      <wp:positionH relativeFrom="column">
                        <wp:posOffset>3585845</wp:posOffset>
                      </wp:positionH>
                      <wp:positionV relativeFrom="paragraph">
                        <wp:posOffset>95885</wp:posOffset>
                      </wp:positionV>
                      <wp:extent cx="2819410" cy="1511300"/>
                      <wp:effectExtent l="0" t="0" r="0" b="1270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19410" cy="1511300"/>
                                <a:chOff x="106" y="39"/>
                                <a:chExt cx="4439" cy="2982"/>
                              </a:xfrm>
                            </wpg:grpSpPr>
                            <wpg:grpSp>
                              <wpg:cNvPr id="4" name="Group 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519" y="39"/>
                                  <a:ext cx="1645" cy="1885"/>
                                  <a:chOff x="1519" y="39"/>
                                  <a:chExt cx="1645" cy="1885"/>
                                </a:xfrm>
                              </wpg:grpSpPr>
                              <wps:wsp>
                                <wps:cNvPr id="5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519" y="39"/>
                                    <a:ext cx="1645" cy="158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8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non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6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519" y="1631"/>
                                    <a:ext cx="1645" cy="2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8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non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7" name="Line 7"/>
                              <wps:cNvCnPr/>
                              <wps:spPr bwMode="auto">
                                <a:xfrm>
                                  <a:off x="492" y="2404"/>
                                  <a:ext cx="122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Line 8"/>
                              <wps:cNvCnPr/>
                              <wps:spPr bwMode="auto">
                                <a:xfrm flipV="1">
                                  <a:off x="1722" y="1822"/>
                                  <a:ext cx="0" cy="57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9" name="Group 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90" y="1679"/>
                                  <a:ext cx="186" cy="199"/>
                                  <a:chOff x="2490" y="1679"/>
                                  <a:chExt cx="186" cy="199"/>
                                </a:xfrm>
                              </wpg:grpSpPr>
                              <wps:wsp>
                                <wps:cNvPr id="10" name="Oval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9" y="1705"/>
                                    <a:ext cx="125" cy="13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36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non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1" name="Line 11"/>
                                <wps:cNvCnPr/>
                                <wps:spPr bwMode="auto">
                                  <a:xfrm flipH="1">
                                    <a:off x="2490" y="1679"/>
                                    <a:ext cx="186" cy="19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36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2" name="Group 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50" y="1679"/>
                                  <a:ext cx="186" cy="199"/>
                                  <a:chOff x="2850" y="1679"/>
                                  <a:chExt cx="186" cy="199"/>
                                </a:xfrm>
                              </wpg:grpSpPr>
                              <wps:wsp>
                                <wps:cNvPr id="13" name="Oval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879" y="1705"/>
                                    <a:ext cx="125" cy="13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36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non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4" name="Line 14"/>
                                <wps:cNvCnPr/>
                                <wps:spPr bwMode="auto">
                                  <a:xfrm flipH="1">
                                    <a:off x="2850" y="1679"/>
                                    <a:ext cx="186" cy="19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36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5" name="Group 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208" y="1832"/>
                                  <a:ext cx="1915" cy="577"/>
                                  <a:chOff x="2208" y="1832"/>
                                  <a:chExt cx="1915" cy="577"/>
                                </a:xfrm>
                              </wpg:grpSpPr>
                              <wps:wsp>
                                <wps:cNvPr id="16" name="Line 16"/>
                                <wps:cNvCnPr/>
                                <wps:spPr bwMode="auto">
                                  <a:xfrm flipV="1">
                                    <a:off x="2208" y="1832"/>
                                    <a:ext cx="0" cy="57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36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" name="Line 17"/>
                                <wps:cNvCnPr/>
                                <wps:spPr bwMode="auto">
                                  <a:xfrm>
                                    <a:off x="2208" y="2410"/>
                                    <a:ext cx="191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36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8" name="Line 18"/>
                              <wps:cNvCnPr/>
                              <wps:spPr bwMode="auto">
                                <a:xfrm>
                                  <a:off x="470" y="2827"/>
                                  <a:ext cx="212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Line 19"/>
                              <wps:cNvCnPr/>
                              <wps:spPr bwMode="auto">
                                <a:xfrm>
                                  <a:off x="2586" y="1855"/>
                                  <a:ext cx="0" cy="97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" name="Line 20"/>
                              <wps:cNvCnPr/>
                              <wps:spPr bwMode="auto">
                                <a:xfrm>
                                  <a:off x="2947" y="1846"/>
                                  <a:ext cx="0" cy="97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" name="Line 21"/>
                              <wps:cNvCnPr/>
                              <wps:spPr bwMode="auto">
                                <a:xfrm>
                                  <a:off x="2947" y="2827"/>
                                  <a:ext cx="117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" name="Line 22"/>
                              <wps:cNvCnPr/>
                              <wps:spPr bwMode="auto">
                                <a:xfrm>
                                  <a:off x="1785" y="1765"/>
                                  <a:ext cx="12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" name="Line 23"/>
                              <wps:cNvCnPr/>
                              <wps:spPr bwMode="auto">
                                <a:xfrm>
                                  <a:off x="2766" y="379"/>
                                  <a:ext cx="0" cy="102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4" name="Group 2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586" y="1373"/>
                                  <a:ext cx="357" cy="332"/>
                                  <a:chOff x="2586" y="1373"/>
                                  <a:chExt cx="357" cy="332"/>
                                </a:xfrm>
                              </wpg:grpSpPr>
                              <wps:wsp>
                                <wps:cNvPr id="25" name="Line 25"/>
                                <wps:cNvCnPr/>
                                <wps:spPr bwMode="auto">
                                  <a:xfrm flipV="1">
                                    <a:off x="2586" y="1394"/>
                                    <a:ext cx="0" cy="31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36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6" name="Line 26"/>
                                <wps:cNvCnPr/>
                                <wps:spPr bwMode="auto">
                                  <a:xfrm flipV="1">
                                    <a:off x="2944" y="1394"/>
                                    <a:ext cx="0" cy="31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36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" name="Line 27"/>
                                <wps:cNvCnPr/>
                                <wps:spPr bwMode="auto">
                                  <a:xfrm>
                                    <a:off x="2586" y="1395"/>
                                    <a:ext cx="35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36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" name="Oval 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37" y="1373"/>
                                    <a:ext cx="46" cy="48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936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non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9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 rot="16200000">
                                  <a:off x="-358" y="2177"/>
                                  <a:ext cx="1239" cy="3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02D84" w:rsidRPr="00E92F94" w:rsidRDefault="00902D84" w:rsidP="00B77A14">
                                    <w:pPr>
                                      <w:jc w:val="center"/>
                                    </w:pPr>
                                    <w:r>
                                      <w:t>Генератор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>
                                <a:noAutofit/>
                              </wps:bodyPr>
                            </wps:wsp>
                            <wps:wsp>
                              <wps:cNvPr id="30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 rot="16200000">
                                  <a:off x="3737" y="2213"/>
                                  <a:ext cx="1331" cy="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02D84" w:rsidRDefault="00902D84" w:rsidP="00B77A14">
                                    <w:pPr>
                                      <w:jc w:val="center"/>
                                    </w:pPr>
                                    <w:r>
                                      <w:t>Нагрузка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>
                                <a:noAutofit/>
                              </wps:bodyPr>
                            </wps:wsp>
                            <wps:wsp>
                              <wps:cNvPr id="31" name="Text Box 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5" y="2078"/>
                                  <a:ext cx="483" cy="3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02D84" w:rsidRDefault="00902D84" w:rsidP="00B77A14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>
                                <a:noAutofit/>
                              </wps:bodyPr>
                            </wps:wsp>
                            <wps:wsp>
                              <wps:cNvPr id="32" name="Text Box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1" y="2516"/>
                                  <a:ext cx="483" cy="3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02D84" w:rsidRDefault="00902D84" w:rsidP="00B77A14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>
                                <a:noAutofit/>
                              </wps:bodyPr>
                            </wps:wsp>
                            <wpg:grpSp>
                              <wpg:cNvPr id="33" name="Group 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612" y="371"/>
                                  <a:ext cx="1151" cy="1504"/>
                                  <a:chOff x="1612" y="371"/>
                                  <a:chExt cx="1151" cy="1504"/>
                                </a:xfrm>
                              </wpg:grpSpPr>
                              <wpg:grpSp>
                                <wpg:cNvPr id="34" name="Group 3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098" y="1672"/>
                                    <a:ext cx="186" cy="199"/>
                                    <a:chOff x="2098" y="1672"/>
                                    <a:chExt cx="186" cy="199"/>
                                  </a:xfrm>
                                </wpg:grpSpPr>
                                <wps:wsp>
                                  <wps:cNvPr id="35" name="Oval 3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27" y="1698"/>
                                      <a:ext cx="125" cy="131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36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none" lIns="91440" tIns="45720" rIns="91440" bIns="45720" anchor="ctr" anchorCtr="0" upright="1">
                                    <a:noAutofit/>
                                  </wps:bodyPr>
                                </wps:wsp>
                                <wps:wsp>
                                  <wps:cNvPr id="36" name="Line 36"/>
                                  <wps:cNvCnPr/>
                                  <wps:spPr bwMode="auto">
                                    <a:xfrm flipH="1">
                                      <a:off x="2098" y="1672"/>
                                      <a:ext cx="186" cy="199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36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37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612" y="1676"/>
                                    <a:ext cx="186" cy="199"/>
                                    <a:chOff x="1612" y="1676"/>
                                    <a:chExt cx="186" cy="199"/>
                                  </a:xfrm>
                                </wpg:grpSpPr>
                                <wps:wsp>
                                  <wps:cNvPr id="38" name="Oval 3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641" y="1702"/>
                                      <a:ext cx="125" cy="131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36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none" lIns="91440" tIns="45720" rIns="91440" bIns="45720" anchor="ctr" anchorCtr="0" upright="1">
                                    <a:noAutofit/>
                                  </wps:bodyPr>
                                </wps:wsp>
                                <wps:wsp>
                                  <wps:cNvPr id="39" name="Line 39"/>
                                  <wps:cNvCnPr/>
                                  <wps:spPr bwMode="auto">
                                    <a:xfrm flipH="1">
                                      <a:off x="1612" y="1676"/>
                                      <a:ext cx="186" cy="199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36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40"/>
                                <wps:cNvCnPr/>
                                <wps:spPr bwMode="auto">
                                  <a:xfrm flipV="1">
                                    <a:off x="1708" y="729"/>
                                    <a:ext cx="0" cy="96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36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" name="Line 41"/>
                                <wps:cNvCnPr/>
                                <wps:spPr bwMode="auto">
                                  <a:xfrm flipV="1">
                                    <a:off x="2194" y="729"/>
                                    <a:ext cx="0" cy="96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36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42" name="Group 4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855" y="1667"/>
                                    <a:ext cx="186" cy="199"/>
                                    <a:chOff x="1855" y="1667"/>
                                    <a:chExt cx="186" cy="199"/>
                                  </a:xfrm>
                                </wpg:grpSpPr>
                                <wps:wsp>
                                  <wps:cNvPr id="43" name="Oval 4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884" y="1693"/>
                                      <a:ext cx="125" cy="131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36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none" lIns="91440" tIns="45720" rIns="91440" bIns="45720" anchor="ctr" anchorCtr="0" upright="1">
                                    <a:noAutofit/>
                                  </wps:bodyPr>
                                </wps:wsp>
                                <wps:wsp>
                                  <wps:cNvPr id="44" name="Line 44"/>
                                  <wps:cNvCnPr/>
                                  <wps:spPr bwMode="auto">
                                    <a:xfrm flipH="1">
                                      <a:off x="1855" y="1667"/>
                                      <a:ext cx="186" cy="199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36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" name="Line 45"/>
                                <wps:cNvCnPr/>
                                <wps:spPr bwMode="auto">
                                  <a:xfrm>
                                    <a:off x="1951" y="947"/>
                                    <a:ext cx="0" cy="7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36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6" name="Line 46"/>
                                <wps:cNvCnPr/>
                                <wps:spPr bwMode="auto">
                                  <a:xfrm flipV="1">
                                    <a:off x="1947" y="371"/>
                                    <a:ext cx="0" cy="9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36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7" name="Line 47"/>
                                <wps:cNvCnPr/>
                                <wps:spPr bwMode="auto">
                                  <a:xfrm>
                                    <a:off x="1947" y="372"/>
                                    <a:ext cx="816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36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8" name="Line 48"/>
                                <wps:cNvCnPr/>
                                <wps:spPr bwMode="auto">
                                  <a:xfrm>
                                    <a:off x="1708" y="731"/>
                                    <a:ext cx="483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816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9" name="Line 49"/>
                                <wps:cNvCnPr/>
                                <wps:spPr bwMode="auto">
                                  <a:xfrm flipV="1">
                                    <a:off x="1951" y="468"/>
                                    <a:ext cx="0" cy="48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816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0" name="AutoShape 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645" y="549"/>
                                    <a:ext cx="125" cy="125"/>
                                  </a:xfrm>
                                  <a:prstGeom prst="star5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936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non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51" name="AutoShape 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62" y="873"/>
                                    <a:ext cx="125" cy="125"/>
                                  </a:xfrm>
                                  <a:prstGeom prst="star5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936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non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2" name="Text Box 5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11" y="2078"/>
                                  <a:ext cx="483" cy="3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02D84" w:rsidRDefault="00902D84" w:rsidP="00B77A14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>
                                <a:noAutofit/>
                              </wps:bodyPr>
                            </wps:wsp>
                            <wps:wsp>
                              <wps:cNvPr id="53" name="Text Box 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73" y="2519"/>
                                  <a:ext cx="483" cy="3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02D84" w:rsidRDefault="00902D84" w:rsidP="00B77A14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5D3D742" id="Group 3" o:spid="_x0000_s1028" style="position:absolute;margin-left:282.35pt;margin-top:7.55pt;width:222pt;height:119pt;z-index:251665408;mso-wrap-distance-left:0;mso-wrap-distance-right:0" coordorigin="106,39" coordsize="4439,2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">
                      <v:group id="Group 4" o:spid="_x0000_s1029" style="position:absolute;left:1519;top:39;width:1645;height:1885" coordorigin="1519,39" coordsize="1645,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<v:rect id="Rectangle 5" o:spid="_x0000_s1030" style="position:absolute;left:1519;top:39;width:1645;height:158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" strokeweight=".53mm"/>
                        <v:rect id="Rectangle 6" o:spid="_x0000_s1031" style="position:absolute;left:1519;top:1631;width:1645;height:29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" strokeweight=".53mm"/>
                      </v:group>
                      <v:line id="Line 7" o:spid="_x0000_s1032" style="position:absolute;visibility:visible;mso-wrap-style:square" from="492,2404" to="1718,2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" strokeweight=".26mm">
                        <v:stroke joinstyle="miter"/>
                      </v:line>
                      <v:line id="Line 8" o:spid="_x0000_s1033" style="position:absolute;flip:y;visibility:visible;mso-wrap-style:square" from="1722,1822" to="1722,2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" strokeweight=".26mm">
                        <v:stroke joinstyle="miter"/>
                      </v:line>
                      <v:group id="Group 9" o:spid="_x0000_s1034" style="position:absolute;left:2490;top:1679;width:186;height:199" coordorigin="2490,1679" coordsize="186,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oval id="Oval 10" o:spid="_x0000_s1035" style="position:absolute;left:2519;top:1705;width:125;height:13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" strokeweight=".26mm">
                          <v:stroke joinstyle="miter"/>
                        </v:oval>
                        <v:line id="Line 11" o:spid="_x0000_s1036" style="position:absolute;flip:x;visibility:visible;mso-wrap-style:square" from="2490,1679" to="2676,1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" strokeweight=".26mm">
                          <v:stroke joinstyle="miter"/>
                        </v:line>
                      </v:group>
                      <v:group id="Group 12" o:spid="_x0000_s1037" style="position:absolute;left:2850;top:1679;width:186;height:199" coordorigin="2850,1679" coordsize="186,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oval id="Oval 13" o:spid="_x0000_s1038" style="position:absolute;left:2879;top:1705;width:125;height:13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" strokeweight=".26mm">
                          <v:stroke joinstyle="miter"/>
                        </v:oval>
                        <v:line id="Line 14" o:spid="_x0000_s1039" style="position:absolute;flip:x;visibility:visible;mso-wrap-style:square" from="2850,1679" to="3036,1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" strokeweight=".26mm">
                          <v:stroke joinstyle="miter"/>
                        </v:line>
                      </v:group>
                      <v:group id="Group 15" o:spid="_x0000_s1040" style="position:absolute;left:2208;top:1832;width:1915;height:577" coordorigin="2208,1832" coordsize="1915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line id="Line 16" o:spid="_x0000_s1041" style="position:absolute;flip:y;visibility:visible;mso-wrap-style:square" from="2208,1832" to="2208,2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" strokeweight=".26mm">
                          <v:stroke joinstyle="miter"/>
                        </v:line>
                        <v:line id="Line 17" o:spid="_x0000_s1042" style="position:absolute;visibility:visible;mso-wrap-style:square" from="2208,2410" to="4123,2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" strokeweight=".26mm">
                          <v:stroke joinstyle="miter"/>
                        </v:line>
                      </v:group>
                      <v:line id="Line 18" o:spid="_x0000_s1043" style="position:absolute;visibility:visible;mso-wrap-style:square" from="470,2827" to="2592,2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" strokeweight=".26mm">
                        <v:stroke joinstyle="miter"/>
                      </v:line>
                      <v:line id="Line 19" o:spid="_x0000_s1044" style="position:absolute;visibility:visible;mso-wrap-style:square" from="2586,1855" to="2586,2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" strokeweight=".26mm">
                        <v:stroke joinstyle="miter"/>
                      </v:line>
                      <v:line id="Line 20" o:spid="_x0000_s1045" style="position:absolute;visibility:visible;mso-wrap-style:square" from="2947,1846" to="2947,28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" strokeweight=".26mm">
                        <v:stroke joinstyle="miter"/>
                      </v:line>
                      <v:line id="Line 21" o:spid="_x0000_s1046" style="position:absolute;visibility:visible;mso-wrap-style:square" from="2947,2827" to="4123,2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" strokeweight=".26mm">
                        <v:stroke joinstyle="miter"/>
                      </v:line>
                      <v:line id="Line 22" o:spid="_x0000_s1047" style="position:absolute;visibility:visible;mso-wrap-style:square" from="1785,1765" to="1908,1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" strokeweight=".26mm">
                        <v:stroke joinstyle="miter"/>
                      </v:line>
                      <v:line id="Line 23" o:spid="_x0000_s1048" style="position:absolute;visibility:visible;mso-wrap-style:square" from="2766,379" to="2766,1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" strokeweight=".26mm">
                        <v:stroke joinstyle="miter"/>
                      </v:line>
                      <v:group id="Group 24" o:spid="_x0000_s1049" style="position:absolute;left:2586;top:1373;width:357;height:332" coordorigin="2586,1373" coordsize="357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line id="Line 25" o:spid="_x0000_s1050" style="position:absolute;flip:y;visibility:visible;mso-wrap-style:square" from="2586,1394" to="2586,1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" strokeweight=".26mm">
                          <v:stroke joinstyle="miter"/>
                        </v:line>
                        <v:line id="Line 26" o:spid="_x0000_s1051" style="position:absolute;flip:y;visibility:visible;mso-wrap-style:square" from="2944,1394" to="2944,1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" strokeweight=".26mm">
                          <v:stroke joinstyle="miter"/>
                        </v:line>
                        <v:line id="Line 27" o:spid="_x0000_s1052" style="position:absolute;visibility:visible;mso-wrap-style:square" from="2586,1395" to="2941,1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" strokeweight=".26mm">
                          <v:stroke joinstyle="miter"/>
                        </v:line>
                        <v:oval id="Oval 28" o:spid="_x0000_s1053" style="position:absolute;left:2737;top:1373;width:46;height:4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" fillcolor="black" strokeweight=".26mm">
                          <v:stroke joinstyle="miter"/>
                        </v:oval>
                      </v:group>
                      <v:shape id="Text Box 29" o:spid="_x0000_s1054" type="#_x0000_t202" style="position:absolute;left:-358;top:2177;width:1239;height:311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" filled="f" stroked="f">
                        <v:stroke joinstyle="round"/>
                        <v:textbox inset="0,0,0,0">
                          <w:txbxContent>
                            <w:p w:rsidR="00902D84" w:rsidRPr="00E92F94" w:rsidRDefault="00902D84" w:rsidP="00B77A14">
                              <w:pPr>
                                <w:jc w:val="center"/>
                              </w:pPr>
                              <w:r>
                                <w:t>Генератор</w:t>
                              </w:r>
                            </w:p>
                          </w:txbxContent>
                        </v:textbox>
                      </v:shape>
                      <v:shape id="Text Box 30" o:spid="_x0000_s1055" type="#_x0000_t202" style="position:absolute;left:3737;top:2213;width:1331;height:285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" filled="f" stroked="f">
                        <v:stroke joinstyle="round"/>
                        <v:textbox inset="0,0,0,0">
                          <w:txbxContent>
                            <w:p w:rsidR="00902D84" w:rsidRDefault="00902D84" w:rsidP="00B77A14">
                              <w:pPr>
                                <w:jc w:val="center"/>
                              </w:pPr>
                              <w:r>
                                <w:t>Нагрузка</w:t>
                              </w:r>
                            </w:p>
                          </w:txbxContent>
                        </v:textbox>
                      </v:shape>
                      <v:shape id="Text Box 31" o:spid="_x0000_s1056" type="#_x0000_t202" style="position:absolute;left:655;top:2078;width:483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" filled="f" stroked="f">
                        <v:stroke joinstyle="round"/>
                        <v:textbox inset="0,0,0,0">
                          <w:txbxContent>
                            <w:p w:rsidR="00902D84" w:rsidRDefault="00902D84" w:rsidP="00B77A14">
                              <w:pPr>
                                <w:jc w:val="center"/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</w:txbxContent>
                        </v:textbox>
                      </v:shape>
                      <v:shape id="Text Box 32" o:spid="_x0000_s1057" type="#_x0000_t202" style="position:absolute;left:811;top:2516;width:483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" filled="f" stroked="f">
                        <v:stroke joinstyle="round"/>
                        <v:textbox inset="0,0,0,0">
                          <w:txbxContent>
                            <w:p w:rsidR="00902D84" w:rsidRDefault="00902D84" w:rsidP="00B77A14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group id="Group 33" o:spid="_x0000_s1058" style="position:absolute;left:1612;top:371;width:1151;height:1504" coordorigin="1612,371" coordsize="1151,1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<v:group id="Group 34" o:spid="_x0000_s1059" style="position:absolute;left:2098;top:1672;width:186;height:199" coordorigin="2098,1672" coordsize="186,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<v:oval id="Oval 35" o:spid="_x0000_s1060" style="position:absolute;left:2127;top:1698;width:125;height:13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" strokeweight=".26mm">
                            <v:stroke joinstyle="miter"/>
                          </v:oval>
                          <v:line id="Line 36" o:spid="_x0000_s1061" style="position:absolute;flip:x;visibility:visible;mso-wrap-style:square" from="2098,1672" to="2284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" strokeweight=".26mm">
                            <v:stroke joinstyle="miter"/>
                          </v:line>
                        </v:group>
                        <v:group id="Group 37" o:spid="_x0000_s1062" style="position:absolute;left:1612;top:1676;width:186;height:199" coordorigin="1612,1676" coordsize="186,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  <v:oval id="Oval 38" o:spid="_x0000_s1063" style="position:absolute;left:1641;top:1702;width:125;height:13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" strokeweight=".26mm">
                            <v:stroke joinstyle="miter"/>
                          </v:oval>
                          <v:line id="Line 39" o:spid="_x0000_s1064" style="position:absolute;flip:x;visibility:visible;mso-wrap-style:square" from="1612,1676" to="1798,1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" strokeweight=".26mm">
                            <v:stroke joinstyle="miter"/>
                          </v:line>
                        </v:group>
                        <v:line id="Line 40" o:spid="_x0000_s1065" style="position:absolute;flip:y;visibility:visible;mso-wrap-style:square" from="1708,729" to="1708,1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" strokeweight=".26mm">
                          <v:stroke joinstyle="miter"/>
                        </v:line>
                        <v:line id="Line 41" o:spid="_x0000_s1066" style="position:absolute;flip:y;visibility:visible;mso-wrap-style:square" from="2194,729" to="2194,1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" strokeweight=".26mm">
                          <v:stroke joinstyle="miter"/>
                        </v:line>
                        <v:group id="Group 42" o:spid="_x0000_s1067" style="position:absolute;left:1855;top:1667;width:186;height:199" coordorigin="1855,1667" coordsize="186,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<v:oval id="Oval 43" o:spid="_x0000_s1068" style="position:absolute;left:1884;top:1693;width:125;height:13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" strokeweight=".26mm">
                            <v:stroke joinstyle="miter"/>
                          </v:oval>
                          <v:line id="Line 44" o:spid="_x0000_s1069" style="position:absolute;flip:x;visibility:visible;mso-wrap-style:square" from="1855,1667" to="2041,1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" strokeweight=".26mm">
                            <v:stroke joinstyle="miter"/>
                          </v:line>
                        </v:group>
                        <v:line id="Line 45" o:spid="_x0000_s1070" style="position:absolute;visibility:visible;mso-wrap-style:square" from="1951,947" to="1951,1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" strokeweight=".26mm">
                          <v:stroke joinstyle="miter"/>
                        </v:line>
                        <v:line id="Line 46" o:spid="_x0000_s1071" style="position:absolute;flip:y;visibility:visible;mso-wrap-style:square" from="1947,371" to="1947,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" strokeweight=".26mm">
                          <v:stroke joinstyle="miter"/>
                        </v:line>
                        <v:line id="Line 47" o:spid="_x0000_s1072" style="position:absolute;visibility:visible;mso-wrap-style:square" from="1947,372" to="2763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" strokeweight=".26mm">
                          <v:stroke joinstyle="miter"/>
                        </v:line>
                        <v:line id="Line 48" o:spid="_x0000_s1073" style="position:absolute;visibility:visible;mso-wrap-style:square" from="1708,731" to="2191,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" strokeweight="1.06mm">
                          <v:stroke joinstyle="miter"/>
                        </v:line>
                        <v:line id="Line 49" o:spid="_x0000_s1074" style="position:absolute;flip:y;visibility:visible;mso-wrap-style:square" from="1951,468" to="1951,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" strokeweight="1.06mm">
                          <v:stroke joinstyle="miter"/>
                        </v:line>
                        <v:shape id="AutoShape 50" o:spid="_x0000_s1075" style="position:absolute;left:1645;top:549;width:125;height:125;visibility:visible;mso-wrap-style:non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" path="m,3840r3840,l5040,,6160,3840r3840,l6880,6160r1200,3840l5040,7600,1920,10000,3120,6160,,3840xe" fillcolor="black" strokeweight=".26mm">
                          <v:stroke joinstyle="miter"/>
                          <v:path o:connecttype="custom" o:connectlocs="0,48;48,48;63,0;77,48;125,48;86,77;101,125;63,95;24,125;39,77;0,48" o:connectangles="0,0,0,0,0,0,0,0,0,0,0"/>
                        </v:shape>
                        <v:shape id="AutoShape 51" o:spid="_x0000_s1076" style="position:absolute;left:1762;top:873;width:125;height:125;visibility:visible;mso-wrap-style:non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" path="m,3840r3840,l5040,,6160,3840r3840,l6880,6160r1200,3840l5040,7600,1920,10000,3120,6160,,3840xe" fillcolor="black" strokeweight=".26mm">
                          <v:stroke joinstyle="miter"/>
                          <v:path o:connecttype="custom" o:connectlocs="0,48;48,48;63,0;77,48;125,48;86,77;101,125;63,95;24,125;39,77;0,48" o:connectangles="0,0,0,0,0,0,0,0,0,0,0"/>
                        </v:shape>
                      </v:group>
                      <v:shape id="Text Box 52" o:spid="_x0000_s1077" type="#_x0000_t202" style="position:absolute;left:3311;top:2078;width:483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" filled="f" stroked="f">
                        <v:stroke joinstyle="round"/>
                        <v:textbox inset="0,0,0,0">
                          <w:txbxContent>
                            <w:p w:rsidR="00902D84" w:rsidRDefault="00902D84" w:rsidP="00B77A14">
                              <w:pPr>
                                <w:jc w:val="center"/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</w:txbxContent>
                        </v:textbox>
                      </v:shape>
                      <v:shape id="Text Box 53" o:spid="_x0000_s1078" type="#_x0000_t202" style="position:absolute;left:3473;top:2519;width:483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" filled="f" stroked="f">
                        <v:stroke joinstyle="round"/>
                        <v:textbox inset="0,0,0,0">
                          <w:txbxContent>
                            <w:p w:rsidR="00902D84" w:rsidRDefault="00902D84" w:rsidP="00B77A14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935" distR="114935" simplePos="0" relativeHeight="251664384" behindDoc="0" locked="0" layoutInCell="1" allowOverlap="1" wp14:anchorId="2F41B883" wp14:editId="07504379">
                      <wp:simplePos x="0" y="0"/>
                      <wp:positionH relativeFrom="column">
                        <wp:posOffset>273050</wp:posOffset>
                      </wp:positionH>
                      <wp:positionV relativeFrom="paragraph">
                        <wp:posOffset>1320800</wp:posOffset>
                      </wp:positionV>
                      <wp:extent cx="365760" cy="215900"/>
                      <wp:effectExtent l="0" t="0" r="0" b="0"/>
                      <wp:wrapNone/>
                      <wp:docPr id="5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5760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02D84" w:rsidRDefault="00902D84" w:rsidP="00B77A14">
                                  <w:pP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41B883" id="Text Box 2" o:spid="_x0000_s1079" type="#_x0000_t202" style="position:absolute;margin-left:21.5pt;margin-top:104pt;width:28.8pt;height:17pt;z-index:25166438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" stroked="f">
                      <v:textbox inset="0,0,0,0">
                        <w:txbxContent>
                          <w:p w:rsidR="00902D84" w:rsidRDefault="00902D84" w:rsidP="00B77A14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B77A14" w:rsidRDefault="00B77A14" w:rsidP="00AC683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B77A14" w:rsidRDefault="00B77A14" w:rsidP="00AC683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B77A14" w:rsidRDefault="00B77A14" w:rsidP="00AC683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B77A14" w:rsidRDefault="00B77A14" w:rsidP="00AC683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B77A14" w:rsidRDefault="00B77A14" w:rsidP="00AC683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B77A14" w:rsidRDefault="00B77A14" w:rsidP="00AC683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B77A14" w:rsidRDefault="00B77A14" w:rsidP="00AC683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B77A14" w:rsidRDefault="00B77A14" w:rsidP="00AC683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B77A14" w:rsidRDefault="00B77A14" w:rsidP="00AC683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B77A14" w:rsidRDefault="00B77A14" w:rsidP="00AC683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B77A14" w:rsidRDefault="00B77A14" w:rsidP="00AC683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B77A14" w:rsidRDefault="00B77A14" w:rsidP="00AC683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B77A14" w:rsidRDefault="00B77A14" w:rsidP="00AC683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B77A14" w:rsidRDefault="00B77A14" w:rsidP="00AC6831">
            <w:pPr>
              <w:spacing w:after="0" w:line="240" w:lineRule="auto"/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рис.1. Схема подключения счетчика</w:t>
            </w:r>
          </w:p>
          <w:p w:rsidR="00B77A14" w:rsidRPr="00D874D3" w:rsidRDefault="00B77A14" w:rsidP="00AC6831">
            <w:pPr>
              <w:numPr>
                <w:ilvl w:val="0"/>
                <w:numId w:val="22"/>
              </w:numPr>
              <w:tabs>
                <w:tab w:val="left" w:pos="0"/>
              </w:tabs>
              <w:spacing w:before="20" w:after="0" w:line="240" w:lineRule="auto"/>
              <w:jc w:val="both"/>
              <w:rPr>
                <w:rFonts w:ascii="Arial" w:hAnsi="Arial" w:cs="Arial"/>
                <w:i/>
                <w:iCs/>
              </w:rPr>
            </w:pPr>
            <w:r w:rsidRPr="00D874D3">
              <w:rPr>
                <w:rFonts w:ascii="Arial" w:hAnsi="Arial" w:cs="Arial"/>
                <w:i/>
                <w:iCs/>
              </w:rPr>
              <w:t>Проверка правильности работы счетчика:</w:t>
            </w:r>
          </w:p>
          <w:p w:rsidR="00B77A14" w:rsidRPr="00D874D3" w:rsidRDefault="00B77A14" w:rsidP="00AC6831">
            <w:pPr>
              <w:suppressAutoHyphens/>
              <w:spacing w:after="0" w:line="240" w:lineRule="auto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 w:rsidRPr="00D874D3">
              <w:rPr>
                <w:rFonts w:ascii="Arial" w:hAnsi="Arial"/>
                <w:i/>
                <w:iCs/>
                <w:sz w:val="20"/>
                <w:szCs w:val="20"/>
              </w:rPr>
              <w:t>Необходимо выполнить замер тока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и напряжения</w:t>
            </w:r>
            <w:r w:rsidRPr="00D874D3">
              <w:rPr>
                <w:rFonts w:ascii="Arial" w:hAnsi="Arial"/>
                <w:i/>
                <w:iCs/>
                <w:sz w:val="20"/>
                <w:szCs w:val="20"/>
              </w:rPr>
              <w:t>. Замерить время, за которое диск счетчика (световой индикатор) делает определенное число оборотов (световых импульсов)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.</w:t>
            </w:r>
          </w:p>
          <w:p w:rsidR="00B77A14" w:rsidRPr="00D874D3" w:rsidRDefault="00B77A14" w:rsidP="00AC6831">
            <w:pPr>
              <w:spacing w:after="0" w:line="240" w:lineRule="auto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 w:rsidRPr="00D874D3">
              <w:rPr>
                <w:rFonts w:ascii="Arial" w:hAnsi="Arial"/>
                <w:i/>
                <w:iCs/>
                <w:sz w:val="20"/>
                <w:szCs w:val="20"/>
              </w:rPr>
              <w:t>Фактическая мощность, подводимая к счетчику, Вт:</w:t>
            </w:r>
          </w:p>
          <w:p w:rsidR="00B77A14" w:rsidRPr="003F65D4" w:rsidRDefault="00B77A14" w:rsidP="00AC6831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szCs w:val="20"/>
                <w:lang w:val="en-US"/>
              </w:rPr>
            </w:pPr>
            <w:proofErr w:type="spellStart"/>
            <w:r w:rsidRPr="00FD18FF">
              <w:rPr>
                <w:rFonts w:ascii="Arial" w:hAnsi="Arial"/>
                <w:i/>
                <w:iCs/>
                <w:szCs w:val="20"/>
              </w:rPr>
              <w:t>Р</w:t>
            </w:r>
            <w:r w:rsidRPr="00FD18FF">
              <w:rPr>
                <w:rFonts w:ascii="Arial" w:hAnsi="Arial"/>
                <w:i/>
                <w:iCs/>
                <w:szCs w:val="20"/>
                <w:vertAlign w:val="subscript"/>
              </w:rPr>
              <w:t>факт</w:t>
            </w:r>
            <w:proofErr w:type="spellEnd"/>
            <w:r w:rsidRPr="003F65D4">
              <w:rPr>
                <w:rFonts w:ascii="Arial" w:hAnsi="Arial"/>
                <w:i/>
                <w:iCs/>
                <w:szCs w:val="20"/>
                <w:lang w:val="en-US"/>
              </w:rPr>
              <w:t xml:space="preserve"> = </w:t>
            </w:r>
            <w:r w:rsidRPr="00FD18FF">
              <w:rPr>
                <w:rFonts w:ascii="Arial" w:hAnsi="Arial"/>
                <w:i/>
                <w:iCs/>
                <w:szCs w:val="20"/>
                <w:lang w:val="en-US"/>
              </w:rPr>
              <w:t>U</w:t>
            </w:r>
            <w:r w:rsidRPr="003F65D4">
              <w:rPr>
                <w:rFonts w:ascii="Arial" w:hAnsi="Arial"/>
                <w:i/>
                <w:iCs/>
                <w:szCs w:val="20"/>
                <w:lang w:val="en-US"/>
              </w:rPr>
              <w:t xml:space="preserve"> * </w:t>
            </w:r>
            <w:r w:rsidRPr="00FD18FF">
              <w:rPr>
                <w:rFonts w:ascii="Arial" w:hAnsi="Arial"/>
                <w:i/>
                <w:iCs/>
                <w:szCs w:val="20"/>
                <w:lang w:val="en-US"/>
              </w:rPr>
              <w:t>I</w:t>
            </w:r>
            <w:r w:rsidRPr="003F65D4">
              <w:rPr>
                <w:rFonts w:ascii="Arial" w:hAnsi="Arial"/>
                <w:i/>
                <w:iCs/>
                <w:szCs w:val="20"/>
                <w:lang w:val="en-US"/>
              </w:rPr>
              <w:t xml:space="preserve"> *</w:t>
            </w:r>
            <w:r w:rsidRPr="00FD18FF">
              <w:rPr>
                <w:rFonts w:ascii="Arial" w:hAnsi="Arial"/>
                <w:i/>
                <w:iCs/>
                <w:szCs w:val="20"/>
                <w:lang w:val="en-US"/>
              </w:rPr>
              <w:t>Cos</w:t>
            </w:r>
            <w:r w:rsidRPr="003F65D4">
              <w:rPr>
                <w:rFonts w:ascii="Arial" w:hAnsi="Arial"/>
                <w:i/>
                <w:iCs/>
                <w:szCs w:val="20"/>
                <w:lang w:val="en-US"/>
              </w:rPr>
              <w:t xml:space="preserve"> </w:t>
            </w:r>
            <w:proofErr w:type="gramStart"/>
            <w:r w:rsidRPr="00FD18FF">
              <w:rPr>
                <w:rFonts w:ascii="Arial" w:hAnsi="Arial" w:cs="Arial"/>
                <w:i/>
                <w:iCs/>
                <w:szCs w:val="20"/>
                <w:lang w:val="en-US"/>
              </w:rPr>
              <w:t>φ</w:t>
            </w:r>
            <w:r w:rsidRPr="003F65D4">
              <w:rPr>
                <w:rFonts w:ascii="Arial" w:hAnsi="Arial" w:cs="Arial"/>
                <w:i/>
                <w:iCs/>
                <w:szCs w:val="20"/>
                <w:lang w:val="en-US"/>
              </w:rPr>
              <w:t>,</w:t>
            </w:r>
            <w:r w:rsidRPr="00FD18FF">
              <w:rPr>
                <w:rFonts w:ascii="Arial" w:hAnsi="Arial" w:cs="Arial"/>
                <w:i/>
                <w:iCs/>
                <w:szCs w:val="20"/>
              </w:rPr>
              <w:t>где</w:t>
            </w:r>
            <w:proofErr w:type="gramEnd"/>
          </w:p>
          <w:p w:rsidR="00B77A14" w:rsidRDefault="00B77A14" w:rsidP="00AC6831">
            <w:pPr>
              <w:spacing w:after="0" w:line="240" w:lineRule="auto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 w:rsidRPr="00D874D3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U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– измеренное напряжение, В;</w:t>
            </w:r>
          </w:p>
          <w:p w:rsidR="00B77A14" w:rsidRPr="003C3A2F" w:rsidRDefault="00B77A14" w:rsidP="00AC6831">
            <w:pPr>
              <w:spacing w:after="0" w:line="240" w:lineRule="auto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 w:rsidRPr="003C3A2F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I</w:t>
            </w:r>
            <w:r w:rsidRPr="003C3A2F">
              <w:rPr>
                <w:rFonts w:ascii="Arial" w:hAnsi="Arial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– измеренный ток, А;</w:t>
            </w:r>
          </w:p>
          <w:p w:rsidR="00B77A14" w:rsidRPr="00D874D3" w:rsidRDefault="00B77A14" w:rsidP="00AC6831">
            <w:pPr>
              <w:spacing w:after="0" w:line="240" w:lineRule="auto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Cos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φ</w:t>
            </w:r>
            <w:proofErr w:type="spellEnd"/>
            <w:r w:rsidRPr="00D874D3">
              <w:rPr>
                <w:rFonts w:ascii="Arial" w:hAnsi="Arial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- принять равным 0</w:t>
            </w:r>
            <w:proofErr w:type="gramStart"/>
            <w:r>
              <w:rPr>
                <w:rFonts w:ascii="Arial" w:hAnsi="Arial"/>
                <w:i/>
                <w:iCs/>
                <w:sz w:val="20"/>
                <w:szCs w:val="20"/>
              </w:rPr>
              <w:t>,8</w:t>
            </w:r>
            <w:proofErr w:type="gram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либо по замеру, при подключенной известной только активной нагрузке принять равным 1</w:t>
            </w:r>
            <w:r w:rsidRPr="00D874D3">
              <w:rPr>
                <w:rFonts w:ascii="Arial" w:hAnsi="Arial"/>
                <w:i/>
                <w:iCs/>
                <w:sz w:val="20"/>
                <w:szCs w:val="20"/>
              </w:rPr>
              <w:t>.</w:t>
            </w:r>
          </w:p>
          <w:p w:rsidR="00B77A14" w:rsidRPr="00D874D3" w:rsidRDefault="00B77A14" w:rsidP="00AC6831">
            <w:pPr>
              <w:spacing w:after="0" w:line="240" w:lineRule="auto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 w:rsidRPr="00D874D3">
              <w:rPr>
                <w:rFonts w:ascii="Arial" w:hAnsi="Arial"/>
                <w:i/>
                <w:iCs/>
                <w:sz w:val="20"/>
                <w:szCs w:val="20"/>
              </w:rPr>
              <w:t xml:space="preserve">Мощность, регистрируемая счетчиком, Вт:              </w:t>
            </w:r>
          </w:p>
          <w:p w:rsidR="00B77A14" w:rsidRPr="00932356" w:rsidRDefault="00B77A14" w:rsidP="00AC6831">
            <w:pPr>
              <w:spacing w:after="0" w:line="240" w:lineRule="auto"/>
              <w:jc w:val="center"/>
              <w:rPr>
                <w:rFonts w:ascii="Arial" w:hAnsi="Arial"/>
                <w:i/>
                <w:iCs/>
              </w:rPr>
            </w:pPr>
            <m:oMath>
              <m:r>
                <w:rPr>
                  <w:rFonts w:ascii="Cambria Math" w:hAnsi="Cambria Math"/>
                  <w:sz w:val="28"/>
                </w:rPr>
                <m:t>Р</m:t>
              </m:r>
              <m:r>
                <w:rPr>
                  <w:rFonts w:ascii="Cambria Math" w:hAnsi="Cambria Math"/>
                  <w:sz w:val="28"/>
                  <w:vertAlign w:val="subscript"/>
                </w:rPr>
                <m:t>сч=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3,6*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</w:rPr>
                    <m:t>*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T*C</m:t>
                  </m:r>
                </m:den>
              </m:f>
            </m:oMath>
            <w:r w:rsidRPr="00254099">
              <w:rPr>
                <w:rFonts w:ascii="Arial" w:hAnsi="Arial"/>
                <w:i/>
                <w:iCs/>
                <w:sz w:val="20"/>
              </w:rPr>
              <w:t>, где:</w:t>
            </w:r>
          </w:p>
          <w:p w:rsidR="00B77A14" w:rsidRPr="00D874D3" w:rsidRDefault="00B77A14" w:rsidP="00AC6831">
            <w:pPr>
              <w:spacing w:after="0" w:line="240" w:lineRule="auto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 w:rsidRPr="00D874D3">
              <w:rPr>
                <w:rFonts w:ascii="Arial" w:hAnsi="Arial"/>
                <w:i/>
                <w:iCs/>
                <w:sz w:val="20"/>
                <w:szCs w:val="20"/>
              </w:rPr>
              <w:t>N – количество оборотов или импульсов;</w:t>
            </w:r>
          </w:p>
          <w:p w:rsidR="00B77A14" w:rsidRPr="00D874D3" w:rsidRDefault="00B77A14" w:rsidP="00AC6831">
            <w:pPr>
              <w:spacing w:after="0" w:line="240" w:lineRule="auto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 w:rsidRPr="00D874D3">
              <w:rPr>
                <w:rFonts w:ascii="Arial" w:hAnsi="Arial"/>
                <w:i/>
                <w:iCs/>
                <w:sz w:val="20"/>
                <w:szCs w:val="20"/>
              </w:rPr>
              <w:t>Т – время замера (сек);</w:t>
            </w:r>
          </w:p>
          <w:p w:rsidR="00B77A14" w:rsidRDefault="00B77A14" w:rsidP="00AC6831">
            <w:pPr>
              <w:spacing w:after="0" w:line="240" w:lineRule="auto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 w:rsidRPr="00D874D3">
              <w:rPr>
                <w:rFonts w:ascii="Arial" w:hAnsi="Arial"/>
                <w:i/>
                <w:iCs/>
                <w:sz w:val="20"/>
                <w:szCs w:val="20"/>
              </w:rPr>
              <w:t xml:space="preserve">С –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передаточное число счетчика </w:t>
            </w:r>
            <w:r w:rsidRPr="00D874D3">
              <w:rPr>
                <w:rFonts w:ascii="Arial" w:hAnsi="Arial"/>
                <w:i/>
                <w:iCs/>
                <w:sz w:val="20"/>
                <w:szCs w:val="20"/>
              </w:rPr>
              <w:t>(</w:t>
            </w:r>
            <w:r w:rsidRPr="0036026C">
              <w:rPr>
                <w:rFonts w:ascii="Arial" w:hAnsi="Arial" w:cs="Arial"/>
                <w:i/>
                <w:sz w:val="20"/>
                <w:szCs w:val="20"/>
              </w:rPr>
              <w:t>об/кВт*час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имп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</w:rPr>
              <w:t>/кВт*час</w:t>
            </w:r>
            <w:r w:rsidRPr="00D874D3">
              <w:rPr>
                <w:rFonts w:ascii="Arial" w:hAnsi="Arial"/>
                <w:i/>
                <w:iCs/>
                <w:sz w:val="20"/>
                <w:szCs w:val="20"/>
              </w:rPr>
              <w:t>).</w:t>
            </w:r>
          </w:p>
          <w:p w:rsidR="00B77A14" w:rsidRDefault="00B77A14" w:rsidP="00AC6831">
            <w:pPr>
              <w:spacing w:after="0" w:line="240" w:lineRule="auto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</w:rPr>
              <w:t>Определение погрешности:</w:t>
            </w:r>
          </w:p>
          <w:p w:rsidR="00B77A14" w:rsidRPr="009558B8" w:rsidRDefault="00B77A14" w:rsidP="00AC6831">
            <w:pPr>
              <w:spacing w:after="0" w:line="240" w:lineRule="auto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/>
                  </w:rPr>
                  <m:t>δ=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Рсч-Рфакт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Рфакт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*100, %</m:t>
                </m:r>
              </m:oMath>
            </m:oMathPara>
          </w:p>
          <w:p w:rsidR="00B77A14" w:rsidRDefault="00B77A14" w:rsidP="00AC6831">
            <w:pPr>
              <w:spacing w:after="0" w:line="240" w:lineRule="auto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 w:rsidRPr="00D874D3">
              <w:rPr>
                <w:rFonts w:ascii="Arial" w:hAnsi="Arial"/>
                <w:i/>
                <w:iCs/>
                <w:sz w:val="20"/>
                <w:szCs w:val="20"/>
              </w:rPr>
              <w:t>Значени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е</w:t>
            </w:r>
            <w:r w:rsidRPr="00D874D3">
              <w:rPr>
                <w:rFonts w:ascii="Arial" w:hAnsi="Arial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погрешности</w:t>
            </w:r>
            <w:r w:rsidRPr="00D874D3">
              <w:rPr>
                <w:rFonts w:ascii="Arial" w:hAnsi="Arial"/>
                <w:i/>
                <w:iCs/>
                <w:sz w:val="20"/>
                <w:szCs w:val="20"/>
              </w:rPr>
              <w:t xml:space="preserve"> не должн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о</w:t>
            </w:r>
            <w:r w:rsidRPr="00D874D3">
              <w:rPr>
                <w:rFonts w:ascii="Arial" w:hAnsi="Arial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превышать</w:t>
            </w:r>
            <w:r w:rsidRPr="00D874D3">
              <w:rPr>
                <w:rFonts w:ascii="Arial" w:hAnsi="Arial"/>
                <w:i/>
                <w:iCs/>
                <w:sz w:val="20"/>
                <w:szCs w:val="20"/>
              </w:rPr>
              <w:t xml:space="preserve"> 10%.</w:t>
            </w:r>
          </w:p>
          <w:p w:rsidR="00B77A14" w:rsidRPr="00AC6831" w:rsidRDefault="00B77A14" w:rsidP="00AC6831">
            <w:pPr>
              <w:spacing w:after="0" w:line="240" w:lineRule="auto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При неравномерной нагрузке необходимо произвести проверку </w:t>
            </w:r>
            <w:r w:rsidRPr="004402CF">
              <w:rPr>
                <w:rFonts w:ascii="Arial" w:hAnsi="Arial"/>
                <w:i/>
                <w:sz w:val="20"/>
                <w:szCs w:val="20"/>
              </w:rPr>
              <w:t>правильност</w:t>
            </w:r>
            <w:r>
              <w:rPr>
                <w:rFonts w:ascii="Arial" w:hAnsi="Arial"/>
                <w:i/>
                <w:sz w:val="20"/>
                <w:szCs w:val="20"/>
              </w:rPr>
              <w:t>и</w:t>
            </w:r>
            <w:r w:rsidRPr="004402CF">
              <w:rPr>
                <w:rFonts w:ascii="Arial" w:hAnsi="Arial"/>
                <w:i/>
                <w:sz w:val="20"/>
                <w:szCs w:val="20"/>
              </w:rPr>
              <w:t xml:space="preserve"> работы счетчика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с использованием эталонного оборудования</w:t>
            </w:r>
            <w:r w:rsidRPr="006D7D9B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</w:tc>
      </w:tr>
    </w:tbl>
    <w:p w:rsidR="00B77A14" w:rsidRDefault="00B77A14" w:rsidP="00AC6831">
      <w:pPr>
        <w:spacing w:after="0" w:line="240" w:lineRule="auto"/>
      </w:pPr>
    </w:p>
    <w:p w:rsidR="00B77A14" w:rsidRDefault="00B77A14" w:rsidP="00AC6831">
      <w:pPr>
        <w:pStyle w:val="1"/>
        <w:keepNext w:val="0"/>
        <w:keepLines w:val="0"/>
        <w:suppressLineNumbers w:val="0"/>
        <w:tabs>
          <w:tab w:val="left" w:pos="709"/>
        </w:tabs>
        <w:spacing w:before="0" w:after="0" w:line="240" w:lineRule="auto"/>
        <w:ind w:firstLine="426"/>
        <w:rPr>
          <w:b w:val="0"/>
          <w:sz w:val="28"/>
        </w:rPr>
      </w:pPr>
    </w:p>
    <w:p w:rsidR="00074B57" w:rsidRDefault="00074B57" w:rsidP="00AC6831">
      <w:pPr>
        <w:pStyle w:val="1"/>
        <w:keepNext w:val="0"/>
        <w:keepLines w:val="0"/>
        <w:suppressLineNumbers w:val="0"/>
        <w:spacing w:before="0" w:after="0" w:line="240" w:lineRule="auto"/>
        <w:ind w:left="709" w:firstLine="0"/>
        <w:rPr>
          <w:b w:val="0"/>
          <w:sz w:val="28"/>
        </w:rPr>
      </w:pPr>
    </w:p>
    <w:p w:rsidR="00E35FB3" w:rsidRDefault="00E35FB3" w:rsidP="00AC6831">
      <w:pPr>
        <w:pStyle w:val="1"/>
        <w:keepNext w:val="0"/>
        <w:keepLines w:val="0"/>
        <w:suppressLineNumbers w:val="0"/>
        <w:spacing w:before="0" w:after="0" w:line="240" w:lineRule="auto"/>
        <w:ind w:left="709" w:firstLine="0"/>
        <w:rPr>
          <w:b w:val="0"/>
          <w:sz w:val="28"/>
        </w:rPr>
      </w:pPr>
    </w:p>
    <w:p w:rsidR="00E80305" w:rsidRDefault="00E35FB3" w:rsidP="00AC6831">
      <w:pPr>
        <w:pStyle w:val="1"/>
        <w:keepNext w:val="0"/>
        <w:keepLines w:val="0"/>
        <w:suppressLineNumbers w:val="0"/>
        <w:spacing w:before="0" w:after="0" w:line="240" w:lineRule="auto"/>
        <w:ind w:left="709" w:firstLine="0"/>
        <w:rPr>
          <w:b w:val="0"/>
          <w:sz w:val="28"/>
        </w:rPr>
      </w:pPr>
      <w:r>
        <w:rPr>
          <w:b w:val="0"/>
          <w:sz w:val="28"/>
        </w:rPr>
        <w:t xml:space="preserve">            </w:t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  <w:r>
        <w:rPr>
          <w:b w:val="0"/>
          <w:sz w:val="28"/>
        </w:rPr>
        <w:tab/>
      </w:r>
    </w:p>
    <w:p w:rsidR="00E80305" w:rsidRDefault="00E80305" w:rsidP="00E80305">
      <w:pPr>
        <w:pStyle w:val="1"/>
        <w:keepNext w:val="0"/>
        <w:keepLines w:val="0"/>
        <w:suppressLineNumbers w:val="0"/>
        <w:spacing w:before="0" w:after="0" w:line="240" w:lineRule="auto"/>
        <w:ind w:left="12762" w:firstLine="0"/>
        <w:rPr>
          <w:b w:val="0"/>
          <w:sz w:val="28"/>
        </w:rPr>
      </w:pPr>
    </w:p>
    <w:p w:rsidR="00E35FB3" w:rsidRDefault="00E35FB3" w:rsidP="00E80305">
      <w:pPr>
        <w:pStyle w:val="1"/>
        <w:keepNext w:val="0"/>
        <w:keepLines w:val="0"/>
        <w:suppressLineNumbers w:val="0"/>
        <w:spacing w:before="0" w:after="0" w:line="240" w:lineRule="auto"/>
        <w:ind w:left="12762" w:firstLine="0"/>
        <w:rPr>
          <w:b w:val="0"/>
          <w:sz w:val="28"/>
        </w:rPr>
      </w:pPr>
      <w:r>
        <w:rPr>
          <w:b w:val="0"/>
          <w:sz w:val="28"/>
        </w:rPr>
        <w:lastRenderedPageBreak/>
        <w:t>Приложение 2.</w:t>
      </w:r>
    </w:p>
    <w:tbl>
      <w:tblPr>
        <w:tblW w:w="1601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567"/>
        <w:gridCol w:w="34"/>
        <w:gridCol w:w="28"/>
        <w:gridCol w:w="789"/>
        <w:gridCol w:w="1189"/>
        <w:gridCol w:w="654"/>
        <w:gridCol w:w="1701"/>
        <w:gridCol w:w="425"/>
        <w:gridCol w:w="284"/>
        <w:gridCol w:w="141"/>
        <w:gridCol w:w="1418"/>
        <w:gridCol w:w="1984"/>
        <w:gridCol w:w="426"/>
        <w:gridCol w:w="1417"/>
        <w:gridCol w:w="142"/>
        <w:gridCol w:w="1092"/>
        <w:gridCol w:w="325"/>
        <w:gridCol w:w="709"/>
        <w:gridCol w:w="425"/>
        <w:gridCol w:w="2115"/>
        <w:gridCol w:w="153"/>
      </w:tblGrid>
      <w:tr w:rsidR="00E35FB3" w:rsidRPr="00C06ED4" w:rsidTr="00E80305">
        <w:trPr>
          <w:gridBefore w:val="2"/>
          <w:gridAfter w:val="1"/>
          <w:wBefore w:w="601" w:type="dxa"/>
          <w:wAfter w:w="153" w:type="dxa"/>
        </w:trPr>
        <w:tc>
          <w:tcPr>
            <w:tcW w:w="15264" w:type="dxa"/>
            <w:gridSpan w:val="18"/>
          </w:tcPr>
          <w:p w:rsidR="00E80305" w:rsidRDefault="00E80305" w:rsidP="00E80305">
            <w:pPr>
              <w:spacing w:after="0"/>
              <w:jc w:val="center"/>
              <w:rPr>
                <w:rFonts w:ascii="Arial" w:hAnsi="Arial" w:cs="Arial"/>
                <w:b/>
                <w:i/>
              </w:rPr>
            </w:pPr>
          </w:p>
          <w:p w:rsidR="00E35FB3" w:rsidRDefault="00E80305" w:rsidP="00E80305">
            <w:pPr>
              <w:spacing w:after="0"/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ТЕХНОЛОГИЧЕСКАЯ КАРТА</w:t>
            </w:r>
          </w:p>
          <w:p w:rsidR="00E35FB3" w:rsidRDefault="00E35FB3" w:rsidP="00E35FB3">
            <w:pPr>
              <w:spacing w:after="0"/>
              <w:jc w:val="center"/>
              <w:rPr>
                <w:rFonts w:ascii="Arial" w:hAnsi="Arial" w:cs="Arial"/>
                <w:b/>
                <w:i/>
              </w:rPr>
            </w:pPr>
            <w:r w:rsidRPr="008D5BFF">
              <w:rPr>
                <w:rFonts w:ascii="Arial" w:hAnsi="Arial" w:cs="Arial"/>
                <w:b/>
                <w:i/>
              </w:rPr>
              <w:t>Замена 3-х фазного счетчика электрической энергии</w:t>
            </w:r>
          </w:p>
          <w:p w:rsidR="00E35FB3" w:rsidRPr="00C06ED4" w:rsidRDefault="00E35FB3" w:rsidP="00E35FB3">
            <w:pPr>
              <w:spacing w:after="0"/>
              <w:jc w:val="center"/>
              <w:rPr>
                <w:rFonts w:ascii="Arial" w:hAnsi="Arial" w:cs="Arial"/>
                <w:szCs w:val="20"/>
              </w:rPr>
            </w:pPr>
            <w:r w:rsidRPr="008D5BFF">
              <w:rPr>
                <w:rFonts w:ascii="Arial" w:hAnsi="Arial" w:cs="Arial"/>
                <w:b/>
                <w:i/>
              </w:rPr>
              <w:t>прямого включения в электроустановках до 1000В</w:t>
            </w:r>
            <w:r>
              <w:rPr>
                <w:rFonts w:ascii="Arial" w:hAnsi="Arial" w:cs="Arial"/>
                <w:b/>
                <w:i/>
              </w:rPr>
              <w:t xml:space="preserve"> юридических лиц</w:t>
            </w:r>
            <w:r w:rsidRPr="008D5BFF">
              <w:rPr>
                <w:rFonts w:ascii="Arial" w:hAnsi="Arial" w:cs="Arial"/>
                <w:b/>
                <w:i/>
              </w:rPr>
              <w:t>.</w:t>
            </w:r>
          </w:p>
        </w:tc>
      </w:tr>
      <w:tr w:rsidR="00E35FB3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7230" w:type="dxa"/>
            <w:gridSpan w:val="11"/>
            <w:shd w:val="clear" w:color="auto" w:fill="D9D9D9"/>
            <w:vAlign w:val="center"/>
          </w:tcPr>
          <w:p w:rsidR="00E35FB3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Состав бригады</w:t>
            </w:r>
          </w:p>
        </w:tc>
        <w:tc>
          <w:tcPr>
            <w:tcW w:w="1984" w:type="dxa"/>
            <w:shd w:val="clear" w:color="auto" w:fill="D9D9D9"/>
            <w:vAlign w:val="center"/>
          </w:tcPr>
          <w:p w:rsidR="00E35FB3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Группа по ЭБ</w:t>
            </w:r>
          </w:p>
        </w:tc>
        <w:tc>
          <w:tcPr>
            <w:tcW w:w="1843" w:type="dxa"/>
            <w:gridSpan w:val="2"/>
            <w:shd w:val="clear" w:color="auto" w:fill="D9D9D9"/>
            <w:vAlign w:val="center"/>
          </w:tcPr>
          <w:p w:rsidR="00E35FB3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 xml:space="preserve">Принятое </w:t>
            </w:r>
          </w:p>
          <w:p w:rsidR="00E35FB3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обозначение</w:t>
            </w:r>
          </w:p>
        </w:tc>
        <w:tc>
          <w:tcPr>
            <w:tcW w:w="1234" w:type="dxa"/>
            <w:gridSpan w:val="2"/>
            <w:shd w:val="clear" w:color="auto" w:fill="D9D9D9"/>
            <w:vAlign w:val="center"/>
          </w:tcPr>
          <w:p w:rsidR="00E35FB3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 xml:space="preserve">Кол-во </w:t>
            </w:r>
          </w:p>
          <w:p w:rsidR="00E35FB3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человек</w:t>
            </w:r>
          </w:p>
        </w:tc>
        <w:tc>
          <w:tcPr>
            <w:tcW w:w="1459" w:type="dxa"/>
            <w:gridSpan w:val="3"/>
            <w:shd w:val="clear" w:color="auto" w:fill="D9D9D9"/>
            <w:vAlign w:val="center"/>
          </w:tcPr>
          <w:p w:rsidR="00E35FB3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 xml:space="preserve">Итого </w:t>
            </w:r>
          </w:p>
          <w:p w:rsidR="00E35FB3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человек</w:t>
            </w:r>
          </w:p>
        </w:tc>
        <w:tc>
          <w:tcPr>
            <w:tcW w:w="2268" w:type="dxa"/>
            <w:gridSpan w:val="2"/>
            <w:shd w:val="clear" w:color="auto" w:fill="D9D9D9"/>
            <w:vAlign w:val="center"/>
          </w:tcPr>
          <w:p w:rsidR="00E35FB3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pacing w:val="-20"/>
              </w:rPr>
            </w:pPr>
            <w:r>
              <w:rPr>
                <w:rFonts w:ascii="Arial" w:hAnsi="Arial" w:cs="Arial"/>
                <w:b/>
                <w:i/>
              </w:rPr>
              <w:t xml:space="preserve">Норма </w:t>
            </w:r>
            <w:r>
              <w:rPr>
                <w:rFonts w:ascii="Arial" w:hAnsi="Arial" w:cs="Arial"/>
                <w:b/>
                <w:i/>
                <w:spacing w:val="-20"/>
              </w:rPr>
              <w:t>времени</w:t>
            </w:r>
          </w:p>
        </w:tc>
      </w:tr>
      <w:tr w:rsidR="00E35FB3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37"/>
        </w:trPr>
        <w:tc>
          <w:tcPr>
            <w:tcW w:w="7230" w:type="dxa"/>
            <w:gridSpan w:val="11"/>
            <w:vAlign w:val="center"/>
          </w:tcPr>
          <w:p w:rsidR="00E35FB3" w:rsidRDefault="00E35FB3" w:rsidP="00E35FB3">
            <w:pPr>
              <w:snapToGrid w:val="0"/>
              <w:spacing w:after="0" w:line="240" w:lineRule="auto"/>
              <w:jc w:val="both"/>
              <w:rPr>
                <w:rFonts w:ascii="Arial" w:hAnsi="Arial"/>
                <w:i/>
                <w:sz w:val="20"/>
                <w:szCs w:val="20"/>
              </w:rPr>
            </w:pPr>
            <w:r>
              <w:rPr>
                <w:rFonts w:ascii="Arial" w:hAnsi="Arial"/>
                <w:b/>
                <w:i/>
                <w:sz w:val="20"/>
                <w:szCs w:val="20"/>
              </w:rPr>
              <w:t xml:space="preserve">Производитель работ: </w:t>
            </w:r>
            <w:r w:rsidRPr="00093F55">
              <w:rPr>
                <w:rFonts w:ascii="Arial" w:hAnsi="Arial"/>
                <w:i/>
                <w:sz w:val="20"/>
                <w:szCs w:val="20"/>
              </w:rPr>
              <w:t xml:space="preserve">электромонтер </w:t>
            </w:r>
            <w:r>
              <w:rPr>
                <w:rFonts w:ascii="Arial" w:hAnsi="Arial"/>
                <w:i/>
                <w:sz w:val="20"/>
                <w:szCs w:val="20"/>
              </w:rPr>
              <w:t>(инженер, мастер, техник)</w:t>
            </w:r>
          </w:p>
          <w:p w:rsidR="00E35FB3" w:rsidRDefault="00E35FB3" w:rsidP="00E35FB3">
            <w:pPr>
              <w:spacing w:after="0" w:line="240" w:lineRule="auto"/>
              <w:jc w:val="both"/>
              <w:rPr>
                <w:rFonts w:ascii="Arial" w:hAnsi="Arial"/>
                <w:i/>
                <w:sz w:val="20"/>
                <w:szCs w:val="20"/>
              </w:rPr>
            </w:pPr>
            <w:r>
              <w:rPr>
                <w:rFonts w:ascii="Arial" w:hAnsi="Arial"/>
                <w:b/>
                <w:i/>
                <w:sz w:val="20"/>
                <w:szCs w:val="20"/>
              </w:rPr>
              <w:t>Член бригады:</w:t>
            </w:r>
            <w:r>
              <w:rPr>
                <w:rFonts w:ascii="Arial" w:hAnsi="Arial"/>
                <w:sz w:val="20"/>
                <w:szCs w:val="20"/>
              </w:rPr>
              <w:t xml:space="preserve"> </w:t>
            </w:r>
            <w:r w:rsidRPr="00093F55">
              <w:rPr>
                <w:rFonts w:ascii="Arial" w:hAnsi="Arial"/>
                <w:i/>
                <w:sz w:val="20"/>
                <w:szCs w:val="20"/>
              </w:rPr>
              <w:t>электромонтер</w:t>
            </w:r>
            <w:r w:rsidRPr="00093F55">
              <w:rPr>
                <w:rFonts w:ascii="Arial" w:hAnsi="Arial"/>
                <w:sz w:val="20"/>
                <w:szCs w:val="20"/>
              </w:rPr>
              <w:t xml:space="preserve"> </w:t>
            </w:r>
            <w:r w:rsidRPr="00093F55">
              <w:rPr>
                <w:rFonts w:ascii="Arial" w:hAnsi="Arial"/>
                <w:i/>
                <w:sz w:val="20"/>
                <w:szCs w:val="20"/>
              </w:rPr>
              <w:t>(</w:t>
            </w:r>
            <w:r>
              <w:rPr>
                <w:rFonts w:ascii="Arial" w:hAnsi="Arial"/>
                <w:i/>
                <w:sz w:val="20"/>
                <w:szCs w:val="20"/>
              </w:rPr>
              <w:t xml:space="preserve">инженер, мастер, техник, </w:t>
            </w:r>
            <w:r w:rsidRPr="00093F55">
              <w:rPr>
                <w:rFonts w:ascii="Arial" w:hAnsi="Arial"/>
                <w:i/>
                <w:sz w:val="20"/>
                <w:szCs w:val="20"/>
              </w:rPr>
              <w:t>контролер)</w:t>
            </w:r>
          </w:p>
        </w:tc>
        <w:tc>
          <w:tcPr>
            <w:tcW w:w="1984" w:type="dxa"/>
            <w:vAlign w:val="center"/>
          </w:tcPr>
          <w:p w:rsidR="00E35FB3" w:rsidRPr="00A85D41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/>
                <w:i/>
                <w:sz w:val="20"/>
                <w:szCs w:val="20"/>
              </w:rPr>
            </w:pPr>
            <w:r>
              <w:rPr>
                <w:rFonts w:ascii="Arial" w:hAnsi="Arial"/>
                <w:i/>
                <w:sz w:val="20"/>
                <w:szCs w:val="20"/>
              </w:rPr>
              <w:t>Не менее I</w:t>
            </w:r>
            <w:r>
              <w:rPr>
                <w:rFonts w:ascii="Arial" w:hAnsi="Arial"/>
                <w:i/>
                <w:sz w:val="20"/>
                <w:szCs w:val="20"/>
                <w:lang w:val="en-US"/>
              </w:rPr>
              <w:t>V</w:t>
            </w:r>
          </w:p>
          <w:p w:rsidR="00E35FB3" w:rsidRPr="00A85D41" w:rsidRDefault="00E35FB3" w:rsidP="00E35FB3">
            <w:pPr>
              <w:spacing w:after="0" w:line="240" w:lineRule="auto"/>
              <w:jc w:val="center"/>
              <w:rPr>
                <w:rFonts w:ascii="Arial" w:hAnsi="Arial"/>
                <w:i/>
                <w:sz w:val="20"/>
                <w:szCs w:val="20"/>
              </w:rPr>
            </w:pPr>
            <w:r>
              <w:rPr>
                <w:rFonts w:ascii="Arial" w:hAnsi="Arial"/>
                <w:i/>
                <w:sz w:val="20"/>
                <w:szCs w:val="20"/>
              </w:rPr>
              <w:t xml:space="preserve">Не менее </w:t>
            </w:r>
            <w:r>
              <w:rPr>
                <w:rFonts w:ascii="Arial" w:hAnsi="Arial"/>
                <w:i/>
                <w:sz w:val="20"/>
                <w:szCs w:val="20"/>
                <w:lang w:val="en-US"/>
              </w:rPr>
              <w:t>III</w:t>
            </w:r>
          </w:p>
        </w:tc>
        <w:tc>
          <w:tcPr>
            <w:tcW w:w="1843" w:type="dxa"/>
            <w:gridSpan w:val="2"/>
            <w:vAlign w:val="center"/>
          </w:tcPr>
          <w:p w:rsidR="00E35FB3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Э</w:t>
            </w:r>
            <w:r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</w:p>
          <w:p w:rsidR="00E35FB3" w:rsidRDefault="00E35FB3" w:rsidP="00E35FB3">
            <w:pPr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Э</w:t>
            </w:r>
            <w:r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234" w:type="dxa"/>
            <w:gridSpan w:val="2"/>
            <w:vAlign w:val="center"/>
          </w:tcPr>
          <w:p w:rsidR="00E35FB3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1</w:t>
            </w:r>
          </w:p>
          <w:p w:rsidR="00E35FB3" w:rsidRDefault="00E35FB3" w:rsidP="00E35FB3">
            <w:pPr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1</w:t>
            </w:r>
          </w:p>
        </w:tc>
        <w:tc>
          <w:tcPr>
            <w:tcW w:w="1459" w:type="dxa"/>
            <w:gridSpan w:val="3"/>
            <w:vAlign w:val="center"/>
          </w:tcPr>
          <w:p w:rsidR="00E35FB3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2</w:t>
            </w:r>
          </w:p>
        </w:tc>
        <w:tc>
          <w:tcPr>
            <w:tcW w:w="2268" w:type="dxa"/>
            <w:gridSpan w:val="2"/>
            <w:vAlign w:val="center"/>
          </w:tcPr>
          <w:p w:rsidR="00E35FB3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1,65 ч.</w:t>
            </w:r>
          </w:p>
        </w:tc>
      </w:tr>
      <w:tr w:rsidR="00E35FB3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62"/>
        </w:trPr>
        <w:tc>
          <w:tcPr>
            <w:tcW w:w="5387" w:type="dxa"/>
            <w:gridSpan w:val="8"/>
            <w:shd w:val="clear" w:color="auto" w:fill="D9D9D9"/>
            <w:vAlign w:val="center"/>
          </w:tcPr>
          <w:p w:rsidR="00E35FB3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Основные и дополнительные средства защиты, средства индивидуальной защиты</w:t>
            </w:r>
          </w:p>
        </w:tc>
        <w:tc>
          <w:tcPr>
            <w:tcW w:w="4253" w:type="dxa"/>
            <w:gridSpan w:val="5"/>
            <w:shd w:val="clear" w:color="auto" w:fill="D9D9D9"/>
            <w:vAlign w:val="center"/>
          </w:tcPr>
          <w:p w:rsidR="00E35FB3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Правила и инструкции по охране труда</w:t>
            </w:r>
          </w:p>
        </w:tc>
        <w:tc>
          <w:tcPr>
            <w:tcW w:w="6378" w:type="dxa"/>
            <w:gridSpan w:val="8"/>
            <w:shd w:val="clear" w:color="auto" w:fill="D9D9D9"/>
            <w:vAlign w:val="center"/>
          </w:tcPr>
          <w:p w:rsidR="00E35FB3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Особые условия проведения работ</w:t>
            </w:r>
          </w:p>
        </w:tc>
      </w:tr>
      <w:tr w:rsidR="00E35FB3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359"/>
        </w:trPr>
        <w:tc>
          <w:tcPr>
            <w:tcW w:w="5387" w:type="dxa"/>
            <w:gridSpan w:val="8"/>
          </w:tcPr>
          <w:p w:rsidR="00E35FB3" w:rsidRDefault="00E35FB3" w:rsidP="00E35FB3">
            <w:pPr>
              <w:suppressAutoHyphens/>
              <w:snapToGrid w:val="0"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 xml:space="preserve">Спецодежда и </w:t>
            </w:r>
            <w:proofErr w:type="spellStart"/>
            <w:r>
              <w:rPr>
                <w:rFonts w:ascii="Arial" w:hAnsi="Arial" w:cs="Arial"/>
                <w:i/>
                <w:sz w:val="20"/>
              </w:rPr>
              <w:t>спецобувь</w:t>
            </w:r>
            <w:proofErr w:type="spellEnd"/>
            <w:r>
              <w:rPr>
                <w:rFonts w:ascii="Arial" w:hAnsi="Arial" w:cs="Arial"/>
                <w:i/>
                <w:sz w:val="20"/>
              </w:rPr>
              <w:t xml:space="preserve">                          - 2 комплекта</w:t>
            </w:r>
          </w:p>
          <w:p w:rsidR="00E35FB3" w:rsidRDefault="00E35FB3" w:rsidP="00E35FB3">
            <w:pPr>
              <w:suppressAutoHyphens/>
              <w:snapToGrid w:val="0"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Перчатки диэлектрические                              -  1 пара</w:t>
            </w:r>
          </w:p>
          <w:p w:rsidR="00E35FB3" w:rsidRDefault="00E35FB3" w:rsidP="00E35FB3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Указатель напряжения 0,4кВ однополюсный    - 1 шт.</w:t>
            </w:r>
          </w:p>
          <w:p w:rsidR="00E35FB3" w:rsidRDefault="00E35FB3" w:rsidP="00E35FB3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Указатель напряжения 0,4кВ двухполюсный     - 1 шт.</w:t>
            </w:r>
          </w:p>
          <w:p w:rsidR="00E35FB3" w:rsidRDefault="00E35FB3" w:rsidP="00E35FB3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 xml:space="preserve">Инструмент с изолирующими </w:t>
            </w:r>
          </w:p>
          <w:p w:rsidR="00E35FB3" w:rsidRDefault="00E35FB3" w:rsidP="00E35FB3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рукоятками                                                 - 1 комплект</w:t>
            </w:r>
          </w:p>
          <w:p w:rsidR="00E35FB3" w:rsidRDefault="00E35FB3" w:rsidP="00E35FB3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Защитные очки                                                     - 2 шт.</w:t>
            </w:r>
          </w:p>
          <w:p w:rsidR="00E35FB3" w:rsidRDefault="00E35FB3" w:rsidP="00E35FB3">
            <w:pPr>
              <w:suppressAutoHyphens/>
              <w:snapToGrid w:val="0"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Клещи токоизмерительные                                - 1 шт.</w:t>
            </w:r>
          </w:p>
          <w:p w:rsidR="00E35FB3" w:rsidRDefault="00E35FB3" w:rsidP="00E35FB3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Газовый баллончик или</w:t>
            </w:r>
          </w:p>
          <w:p w:rsidR="00E35FB3" w:rsidRDefault="00E35FB3" w:rsidP="00E35FB3">
            <w:pPr>
              <w:suppressAutoHyphens/>
              <w:spacing w:before="20" w:after="0" w:line="240" w:lineRule="auto"/>
              <w:ind w:right="-104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ультразвуковой прибор для отпугивания собак - 1шт.</w:t>
            </w:r>
          </w:p>
        </w:tc>
        <w:tc>
          <w:tcPr>
            <w:tcW w:w="4253" w:type="dxa"/>
            <w:gridSpan w:val="5"/>
          </w:tcPr>
          <w:p w:rsidR="00E35FB3" w:rsidRDefault="00E35FB3" w:rsidP="00E35FB3">
            <w:pPr>
              <w:snapToGrid w:val="0"/>
              <w:spacing w:after="0" w:line="240" w:lineRule="auto"/>
              <w:jc w:val="both"/>
              <w:rPr>
                <w:rFonts w:ascii="Arial" w:hAnsi="Arial"/>
                <w:i/>
                <w:sz w:val="20"/>
                <w:szCs w:val="20"/>
              </w:rPr>
            </w:pPr>
            <w:r>
              <w:rPr>
                <w:rFonts w:ascii="Arial" w:hAnsi="Arial"/>
                <w:i/>
                <w:sz w:val="20"/>
                <w:szCs w:val="20"/>
              </w:rPr>
              <w:t>Правила по охране труда при эксплуатации электроустановок.</w:t>
            </w:r>
          </w:p>
          <w:p w:rsidR="00E35FB3" w:rsidRDefault="00E35FB3" w:rsidP="00E35FB3">
            <w:pPr>
              <w:spacing w:after="0" w:line="240" w:lineRule="auto"/>
              <w:jc w:val="both"/>
              <w:rPr>
                <w:rFonts w:ascii="Arial" w:hAnsi="Arial"/>
                <w:i/>
                <w:sz w:val="20"/>
                <w:szCs w:val="20"/>
              </w:rPr>
            </w:pPr>
            <w:r>
              <w:rPr>
                <w:rFonts w:ascii="Arial" w:hAnsi="Arial"/>
                <w:i/>
                <w:sz w:val="20"/>
                <w:szCs w:val="20"/>
              </w:rPr>
              <w:t>Межотраслевая инструкция по оказанию первой помощи при несчастных случаях на производстве</w:t>
            </w:r>
          </w:p>
          <w:p w:rsidR="00E35FB3" w:rsidRDefault="00E35FB3" w:rsidP="00E35FB3">
            <w:pPr>
              <w:spacing w:after="0" w:line="240" w:lineRule="auto"/>
              <w:jc w:val="both"/>
              <w:rPr>
                <w:rFonts w:ascii="Arial" w:hAnsi="Arial"/>
                <w:i/>
                <w:sz w:val="20"/>
                <w:szCs w:val="20"/>
              </w:rPr>
            </w:pPr>
            <w:r>
              <w:rPr>
                <w:rFonts w:ascii="Arial" w:hAnsi="Arial"/>
                <w:i/>
                <w:sz w:val="20"/>
                <w:szCs w:val="20"/>
              </w:rPr>
              <w:t xml:space="preserve">Инструкция по охране труда </w:t>
            </w:r>
            <w:r w:rsidRPr="003A239D">
              <w:rPr>
                <w:rFonts w:ascii="Arial" w:hAnsi="Arial"/>
                <w:i/>
                <w:sz w:val="20"/>
                <w:szCs w:val="20"/>
              </w:rPr>
              <w:t>электромонтёра по эксплуатации электросч</w:t>
            </w:r>
            <w:r>
              <w:rPr>
                <w:rFonts w:ascii="Arial" w:hAnsi="Arial"/>
                <w:i/>
                <w:sz w:val="20"/>
                <w:szCs w:val="20"/>
              </w:rPr>
              <w:t>е</w:t>
            </w:r>
            <w:r w:rsidRPr="003A239D">
              <w:rPr>
                <w:rFonts w:ascii="Arial" w:hAnsi="Arial"/>
                <w:i/>
                <w:sz w:val="20"/>
                <w:szCs w:val="20"/>
              </w:rPr>
              <w:t>тчиков</w:t>
            </w:r>
            <w:r>
              <w:rPr>
                <w:rFonts w:ascii="Arial" w:hAnsi="Arial"/>
                <w:i/>
                <w:sz w:val="20"/>
                <w:szCs w:val="20"/>
              </w:rPr>
              <w:t>.</w:t>
            </w:r>
          </w:p>
          <w:p w:rsidR="00E35FB3" w:rsidRDefault="00E35FB3" w:rsidP="00E35FB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 w:rsidRPr="00382F48">
              <w:rPr>
                <w:rFonts w:ascii="Arial" w:hAnsi="Arial"/>
                <w:i/>
                <w:sz w:val="20"/>
                <w:szCs w:val="20"/>
              </w:rPr>
              <w:t>Порядок применения электрозащитных средств в электросетевом комплексе ПАО «</w:t>
            </w:r>
            <w:proofErr w:type="spellStart"/>
            <w:r w:rsidRPr="00382F48">
              <w:rPr>
                <w:rFonts w:ascii="Arial" w:hAnsi="Arial"/>
                <w:i/>
                <w:sz w:val="20"/>
                <w:szCs w:val="20"/>
              </w:rPr>
              <w:t>Россети</w:t>
            </w:r>
            <w:proofErr w:type="spellEnd"/>
            <w:r w:rsidRPr="00382F48">
              <w:rPr>
                <w:rFonts w:ascii="Arial" w:hAnsi="Arial"/>
                <w:i/>
                <w:sz w:val="20"/>
                <w:szCs w:val="20"/>
              </w:rPr>
              <w:t>»</w:t>
            </w:r>
            <w:r>
              <w:rPr>
                <w:rFonts w:ascii="Arial" w:hAnsi="Arial"/>
                <w:i/>
                <w:sz w:val="20"/>
                <w:szCs w:val="20"/>
              </w:rPr>
              <w:t>.</w:t>
            </w:r>
          </w:p>
        </w:tc>
        <w:tc>
          <w:tcPr>
            <w:tcW w:w="6378" w:type="dxa"/>
            <w:gridSpan w:val="8"/>
          </w:tcPr>
          <w:p w:rsidR="00E35FB3" w:rsidRPr="00DE69F6" w:rsidRDefault="00E35FB3" w:rsidP="00E35FB3">
            <w:pPr>
              <w:spacing w:after="0" w:line="240" w:lineRule="auto"/>
              <w:jc w:val="both"/>
              <w:rPr>
                <w:rFonts w:ascii="Arial" w:hAnsi="Arial"/>
                <w:i/>
                <w:sz w:val="20"/>
                <w:szCs w:val="20"/>
              </w:rPr>
            </w:pPr>
            <w:r w:rsidRPr="00DE69F6">
              <w:rPr>
                <w:rFonts w:ascii="Arial" w:hAnsi="Arial"/>
                <w:i/>
                <w:sz w:val="20"/>
                <w:szCs w:val="20"/>
              </w:rPr>
              <w:t>Указанный состав бригады является минимальным.</w:t>
            </w:r>
          </w:p>
          <w:p w:rsidR="00E35FB3" w:rsidRPr="00DE69F6" w:rsidRDefault="00E35FB3" w:rsidP="00E35FB3">
            <w:pPr>
              <w:spacing w:after="0" w:line="240" w:lineRule="auto"/>
              <w:jc w:val="both"/>
              <w:rPr>
                <w:rFonts w:ascii="Arial" w:hAnsi="Arial"/>
                <w:i/>
                <w:sz w:val="20"/>
                <w:szCs w:val="20"/>
              </w:rPr>
            </w:pPr>
            <w:r w:rsidRPr="00DE69F6">
              <w:rPr>
                <w:rFonts w:ascii="Arial" w:hAnsi="Arial" w:cs="Arial"/>
                <w:i/>
                <w:sz w:val="20"/>
                <w:szCs w:val="20"/>
              </w:rPr>
              <w:t>Работа выполняется на правах командированного персонала по распоряжению или наряду.</w:t>
            </w:r>
          </w:p>
          <w:p w:rsidR="00E35FB3" w:rsidRPr="00DE69F6" w:rsidRDefault="00E35FB3" w:rsidP="00E35FB3">
            <w:pPr>
              <w:spacing w:after="0" w:line="240" w:lineRule="auto"/>
              <w:jc w:val="both"/>
              <w:rPr>
                <w:rFonts w:ascii="Arial" w:hAnsi="Arial"/>
                <w:i/>
                <w:sz w:val="20"/>
                <w:szCs w:val="20"/>
              </w:rPr>
            </w:pPr>
            <w:r w:rsidRPr="00DE69F6">
              <w:rPr>
                <w:rFonts w:ascii="Arial" w:hAnsi="Arial"/>
                <w:i/>
                <w:sz w:val="20"/>
                <w:szCs w:val="20"/>
              </w:rPr>
              <w:t>В электроустановках напряжением до 1000В потребителей, имеющих обслуживающий персонал, работающий по совместительству или по гражданско-правовому договору (детские сады, магазины, поликлиники, библиотеки) могут проводиться по утвержденному перечню работ, выполняемых в порядке текущей эксплуатации, бригадой из двух работников, имеющих группы III и IV, в присутствии представителя потребителя.</w:t>
            </w:r>
          </w:p>
          <w:p w:rsidR="00E35FB3" w:rsidRPr="00DE69F6" w:rsidRDefault="00E35FB3" w:rsidP="00E35FB3">
            <w:pPr>
              <w:snapToGrid w:val="0"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DE69F6">
              <w:rPr>
                <w:rFonts w:ascii="Arial" w:hAnsi="Arial" w:cs="Arial"/>
                <w:i/>
                <w:sz w:val="20"/>
                <w:szCs w:val="20"/>
              </w:rPr>
              <w:t>В электроустановках ПО (РЭС) работы выполняются по распоряжению.</w:t>
            </w:r>
          </w:p>
        </w:tc>
      </w:tr>
      <w:tr w:rsidR="00E35FB3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16018" w:type="dxa"/>
            <w:gridSpan w:val="21"/>
            <w:shd w:val="clear" w:color="auto" w:fill="D9D9D9"/>
            <w:vAlign w:val="center"/>
          </w:tcPr>
          <w:p w:rsidR="00E35FB3" w:rsidRDefault="00E35FB3" w:rsidP="00E80305">
            <w:pPr>
              <w:snapToGrid w:val="0"/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Техническое оснащение работы</w:t>
            </w:r>
          </w:p>
        </w:tc>
      </w:tr>
      <w:tr w:rsidR="00E35FB3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25"/>
        </w:trPr>
        <w:tc>
          <w:tcPr>
            <w:tcW w:w="5812" w:type="dxa"/>
            <w:gridSpan w:val="10"/>
            <w:shd w:val="clear" w:color="auto" w:fill="D9D9D9"/>
            <w:vAlign w:val="center"/>
          </w:tcPr>
          <w:p w:rsidR="00E35FB3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Комплектующие изделия и материалы</w:t>
            </w:r>
          </w:p>
        </w:tc>
        <w:tc>
          <w:tcPr>
            <w:tcW w:w="5387" w:type="dxa"/>
            <w:gridSpan w:val="5"/>
            <w:shd w:val="clear" w:color="auto" w:fill="D9D9D9"/>
            <w:vAlign w:val="center"/>
          </w:tcPr>
          <w:p w:rsidR="00E35FB3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Приспособления, приборы, инвентарь.</w:t>
            </w:r>
          </w:p>
        </w:tc>
        <w:tc>
          <w:tcPr>
            <w:tcW w:w="4819" w:type="dxa"/>
            <w:gridSpan w:val="6"/>
            <w:shd w:val="clear" w:color="auto" w:fill="D9D9D9"/>
            <w:vAlign w:val="center"/>
          </w:tcPr>
          <w:p w:rsidR="00E35FB3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Средства оказания первой помощи.</w:t>
            </w:r>
          </w:p>
        </w:tc>
      </w:tr>
      <w:tr w:rsidR="00E35FB3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269"/>
        </w:trPr>
        <w:tc>
          <w:tcPr>
            <w:tcW w:w="5812" w:type="dxa"/>
            <w:gridSpan w:val="10"/>
          </w:tcPr>
          <w:p w:rsidR="00E35FB3" w:rsidRDefault="00E35FB3" w:rsidP="00E35FB3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1. Счетчик трехфазный</w:t>
            </w:r>
          </w:p>
          <w:p w:rsidR="00E35FB3" w:rsidRDefault="00E35FB3" w:rsidP="00E35FB3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2. Пломбировочный материал.</w:t>
            </w:r>
          </w:p>
          <w:p w:rsidR="00E35FB3" w:rsidRPr="00837311" w:rsidRDefault="00E35FB3" w:rsidP="00E35FB3">
            <w:pPr>
              <w:spacing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3. Бланки актов проверки (допуска в эксплуатацию) и неучтенного потребления.</w:t>
            </w:r>
          </w:p>
        </w:tc>
        <w:tc>
          <w:tcPr>
            <w:tcW w:w="5387" w:type="dxa"/>
            <w:gridSpan w:val="5"/>
          </w:tcPr>
          <w:p w:rsidR="00E35FB3" w:rsidRDefault="00E35FB3" w:rsidP="00E35FB3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Секундомер                                                             - 1шт.</w:t>
            </w:r>
          </w:p>
          <w:p w:rsidR="00E35FB3" w:rsidRDefault="00E35FB3" w:rsidP="00E35FB3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Электрический фонарь                                         - 1шт.</w:t>
            </w:r>
          </w:p>
          <w:p w:rsidR="00E35FB3" w:rsidRDefault="00E35FB3" w:rsidP="00E35FB3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Монтажный инструмент                          - 1 комплект</w:t>
            </w:r>
          </w:p>
          <w:p w:rsidR="00E35FB3" w:rsidRDefault="00E35FB3" w:rsidP="00E35FB3">
            <w:pPr>
              <w:spacing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Набор метизов                                            - 1 комплект</w:t>
            </w:r>
          </w:p>
          <w:p w:rsidR="00E35FB3" w:rsidRPr="002A7747" w:rsidRDefault="00E35FB3" w:rsidP="00E35FB3">
            <w:pPr>
              <w:spacing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</w:rPr>
              <w:t>Ручка шариковая                                                   - 1 шт.</w:t>
            </w:r>
          </w:p>
        </w:tc>
        <w:tc>
          <w:tcPr>
            <w:tcW w:w="4819" w:type="dxa"/>
            <w:gridSpan w:val="6"/>
          </w:tcPr>
          <w:p w:rsidR="00E35FB3" w:rsidRDefault="00E35FB3" w:rsidP="00E35FB3">
            <w:pPr>
              <w:spacing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 w:rsidRPr="00FE0CB7">
              <w:rPr>
                <w:rFonts w:ascii="Arial" w:hAnsi="Arial"/>
                <w:i/>
                <w:sz w:val="20"/>
                <w:szCs w:val="20"/>
              </w:rPr>
              <w:t>Аптечка первой медицинской помощи (находится в бригадном автомобиле)</w:t>
            </w:r>
            <w:r>
              <w:rPr>
                <w:rFonts w:ascii="Arial" w:hAnsi="Arial"/>
                <w:i/>
                <w:sz w:val="20"/>
                <w:szCs w:val="20"/>
              </w:rPr>
              <w:t>.</w:t>
            </w:r>
          </w:p>
          <w:p w:rsidR="00E35FB3" w:rsidRDefault="00E35FB3" w:rsidP="00E35FB3">
            <w:pPr>
              <w:spacing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</w:p>
        </w:tc>
      </w:tr>
      <w:tr w:rsidR="00E35FB3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16018" w:type="dxa"/>
            <w:gridSpan w:val="21"/>
            <w:shd w:val="clear" w:color="auto" w:fill="D9D9D9"/>
          </w:tcPr>
          <w:p w:rsidR="00E35FB3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</w:rPr>
            </w:pPr>
            <w:r w:rsidRPr="00185745">
              <w:rPr>
                <w:rFonts w:ascii="Arial" w:hAnsi="Arial" w:cs="Arial"/>
                <w:b/>
                <w:i/>
                <w:sz w:val="20"/>
              </w:rPr>
              <w:t>Этапы выполнения работ</w:t>
            </w:r>
          </w:p>
        </w:tc>
      </w:tr>
      <w:tr w:rsidR="00E35FB3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hRule="exact" w:val="302"/>
        </w:trPr>
        <w:tc>
          <w:tcPr>
            <w:tcW w:w="629" w:type="dxa"/>
            <w:gridSpan w:val="3"/>
            <w:vMerge w:val="restart"/>
            <w:vAlign w:val="center"/>
          </w:tcPr>
          <w:p w:rsidR="00E35FB3" w:rsidRPr="00B8518E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B8518E">
              <w:rPr>
                <w:rFonts w:ascii="Arial" w:hAnsi="Arial" w:cs="Arial"/>
                <w:b/>
                <w:i/>
                <w:sz w:val="20"/>
                <w:szCs w:val="20"/>
              </w:rPr>
              <w:t>0</w:t>
            </w:r>
          </w:p>
        </w:tc>
        <w:tc>
          <w:tcPr>
            <w:tcW w:w="1978" w:type="dxa"/>
            <w:gridSpan w:val="2"/>
            <w:vAlign w:val="center"/>
          </w:tcPr>
          <w:p w:rsidR="00E35FB3" w:rsidRPr="00B8518E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 w:rsidRPr="00B8518E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B8518E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654" w:type="dxa"/>
            <w:vMerge w:val="restart"/>
            <w:vAlign w:val="center"/>
          </w:tcPr>
          <w:p w:rsidR="00E35FB3" w:rsidRPr="00B8518E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B8518E">
              <w:rPr>
                <w:rFonts w:ascii="Arial" w:hAnsi="Arial" w:cs="Arial"/>
                <w:b/>
                <w:i/>
                <w:sz w:val="20"/>
                <w:szCs w:val="20"/>
              </w:rPr>
              <w:t>1</w:t>
            </w:r>
          </w:p>
        </w:tc>
        <w:tc>
          <w:tcPr>
            <w:tcW w:w="1701" w:type="dxa"/>
            <w:vAlign w:val="center"/>
          </w:tcPr>
          <w:p w:rsidR="00E35FB3" w:rsidRPr="00B8518E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 w:rsidRPr="00B8518E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B8518E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  <w:r w:rsidRPr="00B8518E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B8518E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709" w:type="dxa"/>
            <w:gridSpan w:val="2"/>
            <w:vMerge w:val="restart"/>
            <w:vAlign w:val="center"/>
          </w:tcPr>
          <w:p w:rsidR="00E35FB3" w:rsidRPr="00B8518E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B8518E">
              <w:rPr>
                <w:rFonts w:ascii="Arial" w:hAnsi="Arial" w:cs="Arial"/>
                <w:b/>
                <w:i/>
                <w:sz w:val="20"/>
                <w:szCs w:val="20"/>
              </w:rPr>
              <w:t>2</w:t>
            </w:r>
          </w:p>
        </w:tc>
        <w:tc>
          <w:tcPr>
            <w:tcW w:w="3543" w:type="dxa"/>
            <w:gridSpan w:val="3"/>
            <w:vAlign w:val="center"/>
          </w:tcPr>
          <w:p w:rsidR="00E35FB3" w:rsidRPr="00B8518E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 w:rsidRPr="00B8518E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B8518E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  <w:r w:rsidRPr="00B8518E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B8518E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426" w:type="dxa"/>
            <w:vMerge w:val="restart"/>
            <w:vAlign w:val="center"/>
          </w:tcPr>
          <w:p w:rsidR="00E35FB3" w:rsidRPr="00B8518E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B8518E">
              <w:rPr>
                <w:rFonts w:ascii="Arial" w:hAnsi="Arial" w:cs="Arial"/>
                <w:b/>
                <w:i/>
                <w:sz w:val="20"/>
                <w:szCs w:val="20"/>
              </w:rPr>
              <w:t>3</w:t>
            </w:r>
          </w:p>
        </w:tc>
        <w:tc>
          <w:tcPr>
            <w:tcW w:w="2976" w:type="dxa"/>
            <w:gridSpan w:val="4"/>
            <w:vAlign w:val="center"/>
          </w:tcPr>
          <w:p w:rsidR="00E35FB3" w:rsidRPr="00B8518E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 w:rsidRPr="007C381D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7C381D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  <w:r w:rsidRPr="007C381D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7C381D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709" w:type="dxa"/>
            <w:vMerge w:val="restart"/>
            <w:vAlign w:val="center"/>
          </w:tcPr>
          <w:p w:rsidR="00E35FB3" w:rsidRPr="00B8518E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B8518E">
              <w:rPr>
                <w:rFonts w:ascii="Arial" w:hAnsi="Arial" w:cs="Arial"/>
                <w:b/>
                <w:i/>
                <w:sz w:val="20"/>
                <w:szCs w:val="20"/>
              </w:rPr>
              <w:t>4</w:t>
            </w:r>
          </w:p>
        </w:tc>
        <w:tc>
          <w:tcPr>
            <w:tcW w:w="2693" w:type="dxa"/>
            <w:gridSpan w:val="3"/>
            <w:vAlign w:val="center"/>
          </w:tcPr>
          <w:p w:rsidR="00E35FB3" w:rsidRPr="00B8518E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 w:rsidRPr="00B8518E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B8518E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</w:p>
        </w:tc>
      </w:tr>
      <w:tr w:rsidR="00E35FB3" w:rsidTr="00E35FB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hRule="exact" w:val="795"/>
        </w:trPr>
        <w:tc>
          <w:tcPr>
            <w:tcW w:w="629" w:type="dxa"/>
            <w:gridSpan w:val="3"/>
            <w:vMerge/>
            <w:vAlign w:val="center"/>
          </w:tcPr>
          <w:p w:rsidR="00E35FB3" w:rsidRPr="00B8518E" w:rsidRDefault="00E35FB3" w:rsidP="00E35FB3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78" w:type="dxa"/>
            <w:gridSpan w:val="2"/>
            <w:vAlign w:val="center"/>
          </w:tcPr>
          <w:p w:rsidR="00E35FB3" w:rsidRPr="00B8518E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B8518E">
              <w:rPr>
                <w:rFonts w:ascii="Arial" w:hAnsi="Arial" w:cs="Arial"/>
                <w:i/>
                <w:sz w:val="20"/>
                <w:szCs w:val="20"/>
              </w:rPr>
              <w:t>Подготовка</w:t>
            </w:r>
          </w:p>
          <w:p w:rsidR="00E35FB3" w:rsidRPr="00B8518E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B8518E">
              <w:rPr>
                <w:rFonts w:ascii="Arial" w:hAnsi="Arial" w:cs="Arial"/>
                <w:i/>
                <w:sz w:val="20"/>
                <w:szCs w:val="20"/>
              </w:rPr>
              <w:t>к работе</w:t>
            </w:r>
          </w:p>
        </w:tc>
        <w:tc>
          <w:tcPr>
            <w:tcW w:w="654" w:type="dxa"/>
            <w:vMerge/>
            <w:vAlign w:val="center"/>
          </w:tcPr>
          <w:p w:rsidR="00E35FB3" w:rsidRPr="00B8518E" w:rsidRDefault="00E35FB3" w:rsidP="00E35FB3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E35FB3" w:rsidRPr="00B8518E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B8518E">
              <w:rPr>
                <w:rFonts w:ascii="Arial" w:hAnsi="Arial" w:cs="Arial"/>
                <w:i/>
                <w:sz w:val="20"/>
                <w:szCs w:val="20"/>
              </w:rPr>
              <w:t>Допуск</w:t>
            </w:r>
          </w:p>
          <w:p w:rsidR="00E35FB3" w:rsidRPr="00B8518E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B8518E">
              <w:rPr>
                <w:rFonts w:ascii="Arial" w:hAnsi="Arial" w:cs="Arial"/>
                <w:i/>
                <w:sz w:val="20"/>
                <w:szCs w:val="20"/>
              </w:rPr>
              <w:t>к работе</w:t>
            </w:r>
          </w:p>
        </w:tc>
        <w:tc>
          <w:tcPr>
            <w:tcW w:w="709" w:type="dxa"/>
            <w:gridSpan w:val="2"/>
            <w:vMerge/>
            <w:vAlign w:val="center"/>
          </w:tcPr>
          <w:p w:rsidR="00E35FB3" w:rsidRPr="00B8518E" w:rsidRDefault="00E35FB3" w:rsidP="00E35FB3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543" w:type="dxa"/>
            <w:gridSpan w:val="3"/>
            <w:vAlign w:val="center"/>
          </w:tcPr>
          <w:p w:rsidR="00E35FB3" w:rsidRPr="00B8518E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B8518E">
              <w:rPr>
                <w:rFonts w:ascii="Arial" w:hAnsi="Arial" w:cs="Arial"/>
                <w:i/>
                <w:sz w:val="20"/>
                <w:szCs w:val="20"/>
              </w:rPr>
              <w:t>Замена</w:t>
            </w:r>
          </w:p>
          <w:p w:rsidR="00E35FB3" w:rsidRPr="00B8518E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B8518E">
              <w:rPr>
                <w:rFonts w:ascii="Arial" w:hAnsi="Arial" w:cs="Arial"/>
                <w:i/>
                <w:sz w:val="20"/>
                <w:szCs w:val="20"/>
              </w:rPr>
              <w:t>электросчётчика</w:t>
            </w:r>
          </w:p>
        </w:tc>
        <w:tc>
          <w:tcPr>
            <w:tcW w:w="426" w:type="dxa"/>
            <w:vMerge/>
            <w:vAlign w:val="center"/>
          </w:tcPr>
          <w:p w:rsidR="00E35FB3" w:rsidRPr="00B8518E" w:rsidRDefault="00E35FB3" w:rsidP="00E35FB3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976" w:type="dxa"/>
            <w:gridSpan w:val="4"/>
            <w:vAlign w:val="center"/>
          </w:tcPr>
          <w:p w:rsidR="00E35FB3" w:rsidRPr="00B8518E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B8518E">
              <w:rPr>
                <w:rFonts w:ascii="Arial" w:hAnsi="Arial" w:cs="Arial"/>
                <w:i/>
                <w:sz w:val="20"/>
                <w:szCs w:val="20"/>
              </w:rPr>
              <w:t>Проверка правильности</w:t>
            </w:r>
          </w:p>
          <w:p w:rsidR="00E35FB3" w:rsidRPr="00B8518E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B8518E">
              <w:rPr>
                <w:rFonts w:ascii="Arial" w:hAnsi="Arial" w:cs="Arial"/>
                <w:i/>
                <w:sz w:val="20"/>
                <w:szCs w:val="20"/>
              </w:rPr>
              <w:t>работы электросчетчика</w:t>
            </w:r>
          </w:p>
        </w:tc>
        <w:tc>
          <w:tcPr>
            <w:tcW w:w="709" w:type="dxa"/>
            <w:vMerge/>
            <w:vAlign w:val="center"/>
          </w:tcPr>
          <w:p w:rsidR="00E35FB3" w:rsidRPr="00B8518E" w:rsidRDefault="00E35FB3" w:rsidP="00E35FB3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vAlign w:val="center"/>
          </w:tcPr>
          <w:p w:rsidR="00E35FB3" w:rsidRPr="00B8518E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B8518E">
              <w:rPr>
                <w:rFonts w:ascii="Arial" w:hAnsi="Arial" w:cs="Arial"/>
                <w:i/>
                <w:sz w:val="20"/>
                <w:szCs w:val="20"/>
              </w:rPr>
              <w:t>Оформление</w:t>
            </w:r>
          </w:p>
          <w:p w:rsidR="00E35FB3" w:rsidRPr="00B8518E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B8518E">
              <w:rPr>
                <w:rFonts w:ascii="Arial" w:hAnsi="Arial" w:cs="Arial"/>
                <w:i/>
                <w:sz w:val="20"/>
                <w:szCs w:val="20"/>
              </w:rPr>
              <w:t>окончания работы</w:t>
            </w:r>
          </w:p>
        </w:tc>
      </w:tr>
      <w:tr w:rsidR="00E35FB3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7"/>
        </w:trPr>
        <w:tc>
          <w:tcPr>
            <w:tcW w:w="16018" w:type="dxa"/>
            <w:gridSpan w:val="21"/>
            <w:shd w:val="clear" w:color="auto" w:fill="D9D9D9"/>
            <w:vAlign w:val="center"/>
          </w:tcPr>
          <w:p w:rsidR="00E35FB3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</w:rPr>
            </w:pPr>
            <w:r w:rsidRPr="00185745">
              <w:rPr>
                <w:rFonts w:ascii="Arial" w:hAnsi="Arial" w:cs="Arial"/>
                <w:b/>
                <w:i/>
                <w:sz w:val="20"/>
              </w:rPr>
              <w:lastRenderedPageBreak/>
              <w:t>Технология работ</w:t>
            </w:r>
          </w:p>
        </w:tc>
      </w:tr>
      <w:tr w:rsidR="00E35FB3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1"/>
        </w:trPr>
        <w:tc>
          <w:tcPr>
            <w:tcW w:w="567" w:type="dxa"/>
            <w:shd w:val="clear" w:color="auto" w:fill="D9D9D9"/>
            <w:vAlign w:val="center"/>
          </w:tcPr>
          <w:p w:rsidR="00E35FB3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185745">
              <w:rPr>
                <w:rFonts w:ascii="Arial" w:hAnsi="Arial" w:cs="Arial"/>
                <w:b/>
                <w:i/>
                <w:sz w:val="18"/>
                <w:szCs w:val="20"/>
              </w:rPr>
              <w:t>Код</w:t>
            </w:r>
          </w:p>
        </w:tc>
        <w:tc>
          <w:tcPr>
            <w:tcW w:w="851" w:type="dxa"/>
            <w:gridSpan w:val="3"/>
            <w:shd w:val="clear" w:color="auto" w:fill="D9D9D9"/>
            <w:vAlign w:val="center"/>
          </w:tcPr>
          <w:p w:rsidR="00E35FB3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hAnsi="Arial" w:cs="Arial"/>
                <w:b/>
                <w:i/>
                <w:sz w:val="16"/>
                <w:szCs w:val="16"/>
              </w:rPr>
              <w:t>Исполнитель</w:t>
            </w:r>
          </w:p>
        </w:tc>
        <w:tc>
          <w:tcPr>
            <w:tcW w:w="14600" w:type="dxa"/>
            <w:gridSpan w:val="17"/>
            <w:shd w:val="clear" w:color="auto" w:fill="D9D9D9"/>
            <w:vAlign w:val="center"/>
          </w:tcPr>
          <w:p w:rsidR="00E35FB3" w:rsidRPr="00531053" w:rsidRDefault="00E35FB3" w:rsidP="00E35F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531053">
              <w:rPr>
                <w:rFonts w:ascii="Arial" w:hAnsi="Arial" w:cs="Arial"/>
                <w:b/>
                <w:i/>
                <w:sz w:val="20"/>
                <w:szCs w:val="20"/>
              </w:rPr>
              <w:t>Содержание операций</w:t>
            </w:r>
          </w:p>
        </w:tc>
      </w:tr>
      <w:tr w:rsidR="00E35FB3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hRule="exact" w:val="946"/>
        </w:trPr>
        <w:tc>
          <w:tcPr>
            <w:tcW w:w="567" w:type="dxa"/>
          </w:tcPr>
          <w:p w:rsidR="00E35FB3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0</w:t>
            </w:r>
          </w:p>
        </w:tc>
        <w:tc>
          <w:tcPr>
            <w:tcW w:w="851" w:type="dxa"/>
            <w:gridSpan w:val="3"/>
          </w:tcPr>
          <w:p w:rsidR="00E35FB3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Э</w:t>
            </w:r>
            <w:r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14600" w:type="dxa"/>
            <w:gridSpan w:val="17"/>
          </w:tcPr>
          <w:p w:rsidR="00E35FB3" w:rsidRPr="00E35FB3" w:rsidRDefault="00E35FB3" w:rsidP="00E35FB3">
            <w:pPr>
              <w:pStyle w:val="a3"/>
              <w:numPr>
                <w:ilvl w:val="0"/>
                <w:numId w:val="33"/>
              </w:numPr>
              <w:snapToGrid w:val="0"/>
              <w:spacing w:after="0" w:line="240" w:lineRule="auto"/>
              <w:ind w:left="0" w:firstLine="55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E35FB3">
              <w:rPr>
                <w:rFonts w:ascii="Arial" w:hAnsi="Arial" w:cs="Arial"/>
                <w:i/>
                <w:sz w:val="20"/>
                <w:szCs w:val="20"/>
              </w:rPr>
              <w:t>Получение производственного задания на выполнение работ.</w:t>
            </w:r>
          </w:p>
          <w:p w:rsidR="00E35FB3" w:rsidRPr="008909E9" w:rsidRDefault="00E35FB3" w:rsidP="00E35FB3">
            <w:pPr>
              <w:numPr>
                <w:ilvl w:val="0"/>
                <w:numId w:val="33"/>
              </w:numPr>
              <w:snapToGrid w:val="0"/>
              <w:spacing w:after="0" w:line="240" w:lineRule="auto"/>
              <w:ind w:left="0" w:firstLine="55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Проверка наличия, исправности и пригодности средств защиты, инструмента, материалов и приспособлений.</w:t>
            </w:r>
          </w:p>
          <w:p w:rsidR="00E35FB3" w:rsidRPr="008909E9" w:rsidRDefault="00E35FB3" w:rsidP="00E35FB3">
            <w:pPr>
              <w:numPr>
                <w:ilvl w:val="0"/>
                <w:numId w:val="33"/>
              </w:numPr>
              <w:snapToGrid w:val="0"/>
              <w:spacing w:after="0" w:line="240" w:lineRule="auto"/>
              <w:ind w:left="0" w:firstLine="55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8909E9">
              <w:rPr>
                <w:rFonts w:ascii="Arial" w:hAnsi="Arial" w:cs="Arial"/>
                <w:i/>
                <w:sz w:val="20"/>
                <w:szCs w:val="20"/>
              </w:rPr>
              <w:t xml:space="preserve">Перемещение к </w:t>
            </w:r>
            <w:r>
              <w:rPr>
                <w:rFonts w:ascii="Arial" w:hAnsi="Arial" w:cs="Arial"/>
                <w:i/>
                <w:sz w:val="20"/>
                <w:szCs w:val="20"/>
              </w:rPr>
              <w:t>месту производства работ.</w:t>
            </w:r>
          </w:p>
          <w:p w:rsidR="00E35FB3" w:rsidRDefault="00E35FB3" w:rsidP="00E35FB3">
            <w:pPr>
              <w:numPr>
                <w:ilvl w:val="0"/>
                <w:numId w:val="33"/>
              </w:numPr>
              <w:suppressAutoHyphens/>
              <w:snapToGrid w:val="0"/>
              <w:spacing w:after="0" w:line="240" w:lineRule="auto"/>
              <w:ind w:left="0" w:firstLine="55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69770D">
              <w:rPr>
                <w:rFonts w:ascii="Arial" w:hAnsi="Arial" w:cs="Arial"/>
                <w:i/>
                <w:sz w:val="20"/>
                <w:szCs w:val="20"/>
              </w:rPr>
              <w:t xml:space="preserve">Допуск потребителем электрической энергии к </w:t>
            </w:r>
            <w:r w:rsidRPr="005002DD">
              <w:rPr>
                <w:rFonts w:ascii="Arial" w:hAnsi="Arial" w:cs="Arial"/>
                <w:i/>
                <w:sz w:val="20"/>
                <w:szCs w:val="20"/>
              </w:rPr>
              <w:t>счетчик</w:t>
            </w:r>
            <w:r>
              <w:rPr>
                <w:rFonts w:ascii="Arial" w:hAnsi="Arial" w:cs="Arial"/>
                <w:i/>
                <w:sz w:val="20"/>
                <w:szCs w:val="20"/>
              </w:rPr>
              <w:t>у</w:t>
            </w:r>
            <w:r w:rsidRPr="005002DD">
              <w:rPr>
                <w:rFonts w:ascii="Arial" w:hAnsi="Arial" w:cs="Arial"/>
                <w:i/>
                <w:sz w:val="20"/>
                <w:szCs w:val="20"/>
              </w:rPr>
              <w:t xml:space="preserve"> электрической энергии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(далее – счетчик, прибор учета)</w:t>
            </w:r>
            <w:r w:rsidRPr="00F71B84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</w:tc>
      </w:tr>
      <w:tr w:rsidR="00E35FB3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hRule="exact" w:val="3695"/>
        </w:trPr>
        <w:tc>
          <w:tcPr>
            <w:tcW w:w="567" w:type="dxa"/>
          </w:tcPr>
          <w:p w:rsidR="00E35FB3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1</w:t>
            </w:r>
          </w:p>
        </w:tc>
        <w:tc>
          <w:tcPr>
            <w:tcW w:w="851" w:type="dxa"/>
            <w:gridSpan w:val="3"/>
          </w:tcPr>
          <w:p w:rsidR="00E35FB3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Э</w:t>
            </w:r>
            <w:r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  <w:r>
              <w:rPr>
                <w:rFonts w:ascii="Arial" w:hAnsi="Arial" w:cs="Arial"/>
                <w:i/>
                <w:sz w:val="20"/>
                <w:szCs w:val="20"/>
              </w:rPr>
              <w:t>Э</w:t>
            </w:r>
            <w:r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4600" w:type="dxa"/>
            <w:gridSpan w:val="17"/>
          </w:tcPr>
          <w:p w:rsidR="00E35FB3" w:rsidRPr="00E35FB3" w:rsidRDefault="00E35FB3" w:rsidP="00E35FB3">
            <w:pPr>
              <w:pStyle w:val="a3"/>
              <w:numPr>
                <w:ilvl w:val="0"/>
                <w:numId w:val="32"/>
              </w:numPr>
              <w:suppressAutoHyphens/>
              <w:spacing w:after="0" w:line="240" w:lineRule="auto"/>
              <w:ind w:left="0" w:firstLine="55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E35FB3">
              <w:rPr>
                <w:rFonts w:ascii="Arial" w:hAnsi="Arial" w:cs="Arial"/>
                <w:i/>
                <w:sz w:val="20"/>
                <w:szCs w:val="20"/>
              </w:rPr>
              <w:t>Обеспечить освещение рабочего места.</w:t>
            </w:r>
          </w:p>
          <w:p w:rsidR="00E35FB3" w:rsidRPr="00E35FB3" w:rsidRDefault="00E35FB3" w:rsidP="00E35FB3">
            <w:pPr>
              <w:pStyle w:val="a3"/>
              <w:numPr>
                <w:ilvl w:val="0"/>
                <w:numId w:val="32"/>
              </w:numPr>
              <w:suppressAutoHyphens/>
              <w:spacing w:after="0" w:line="240" w:lineRule="auto"/>
              <w:ind w:left="0" w:firstLine="55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E35FB3">
              <w:rPr>
                <w:rFonts w:ascii="Arial" w:hAnsi="Arial" w:cs="Arial"/>
                <w:i/>
                <w:sz w:val="20"/>
                <w:szCs w:val="20"/>
              </w:rPr>
              <w:t>Произвести осмотр ввода на предмет целостности и несанкционированного вмешательства с целью искажения показаний прибора учета.</w:t>
            </w:r>
          </w:p>
          <w:p w:rsidR="00E35FB3" w:rsidRPr="00E35FB3" w:rsidRDefault="00E35FB3" w:rsidP="00E35FB3">
            <w:pPr>
              <w:pStyle w:val="a3"/>
              <w:numPr>
                <w:ilvl w:val="0"/>
                <w:numId w:val="32"/>
              </w:numPr>
              <w:suppressAutoHyphens/>
              <w:spacing w:after="0" w:line="240" w:lineRule="auto"/>
              <w:ind w:left="0" w:firstLine="55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D57F84">
              <w:rPr>
                <w:rFonts w:ascii="Arial" w:hAnsi="Arial" w:cs="Arial"/>
                <w:i/>
                <w:sz w:val="20"/>
                <w:szCs w:val="20"/>
              </w:rPr>
              <w:t xml:space="preserve">Произвести 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осмотр и </w:t>
            </w:r>
            <w:proofErr w:type="spellStart"/>
            <w:r w:rsidRPr="00D57F84">
              <w:rPr>
                <w:rFonts w:ascii="Arial" w:hAnsi="Arial" w:cs="Arial"/>
                <w:i/>
                <w:sz w:val="20"/>
                <w:szCs w:val="20"/>
              </w:rPr>
              <w:t>фото</w:t>
            </w:r>
            <w:r>
              <w:rPr>
                <w:rFonts w:ascii="Arial" w:hAnsi="Arial" w:cs="Arial"/>
                <w:i/>
                <w:sz w:val="20"/>
                <w:szCs w:val="20"/>
              </w:rPr>
              <w:t>фиксацию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</w:rPr>
              <w:t xml:space="preserve"> состояния шкафа учета</w:t>
            </w:r>
            <w:r w:rsidRPr="00D57F84">
              <w:rPr>
                <w:rFonts w:ascii="Arial" w:hAnsi="Arial" w:cs="Arial"/>
                <w:i/>
                <w:sz w:val="20"/>
                <w:szCs w:val="20"/>
              </w:rPr>
              <w:t xml:space="preserve">, а </w:t>
            </w:r>
            <w:proofErr w:type="gramStart"/>
            <w:r w:rsidRPr="00D57F84">
              <w:rPr>
                <w:rFonts w:ascii="Arial" w:hAnsi="Arial" w:cs="Arial"/>
                <w:i/>
                <w:sz w:val="20"/>
                <w:szCs w:val="20"/>
              </w:rPr>
              <w:t>так же</w:t>
            </w:r>
            <w:proofErr w:type="gramEnd"/>
            <w:r w:rsidRPr="00D57F84">
              <w:rPr>
                <w:rFonts w:ascii="Arial" w:hAnsi="Arial" w:cs="Arial"/>
                <w:i/>
                <w:sz w:val="20"/>
                <w:szCs w:val="20"/>
              </w:rPr>
              <w:t xml:space="preserve"> пломб и знаков визуального контроля, установленных на н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ем и соответствие их номеров данным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предыдушей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</w:rPr>
              <w:t xml:space="preserve"> проверки.</w:t>
            </w:r>
          </w:p>
          <w:p w:rsidR="00E35FB3" w:rsidRPr="00531053" w:rsidRDefault="00E35FB3" w:rsidP="00E35FB3">
            <w:pPr>
              <w:suppressAutoHyphens/>
              <w:spacing w:after="0" w:line="240" w:lineRule="auto"/>
              <w:ind w:firstLine="55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4.   </w:t>
            </w:r>
            <w:r w:rsidRPr="00531053">
              <w:rPr>
                <w:rFonts w:ascii="Arial" w:hAnsi="Arial" w:cs="Arial"/>
                <w:i/>
                <w:sz w:val="20"/>
                <w:szCs w:val="20"/>
              </w:rPr>
              <w:t>Проверить исправность указателей напряжения на токоведущих частях, заведомо находящихся под напряжением.</w:t>
            </w:r>
          </w:p>
          <w:p w:rsidR="00E35FB3" w:rsidRPr="00531053" w:rsidRDefault="00E35FB3" w:rsidP="00E35FB3">
            <w:pPr>
              <w:suppressAutoHyphens/>
              <w:spacing w:after="0" w:line="240" w:lineRule="auto"/>
              <w:ind w:firstLine="55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5.   </w:t>
            </w:r>
            <w:r w:rsidRPr="00531053">
              <w:rPr>
                <w:rFonts w:ascii="Arial" w:hAnsi="Arial" w:cs="Arial"/>
                <w:i/>
                <w:sz w:val="20"/>
                <w:szCs w:val="20"/>
              </w:rPr>
              <w:t>Проверить отсутствие напряжения на металлических панелях крепления счетчика.</w:t>
            </w:r>
          </w:p>
          <w:p w:rsidR="00E35FB3" w:rsidRPr="00E35FB3" w:rsidRDefault="00E35FB3" w:rsidP="00E35FB3">
            <w:pPr>
              <w:suppressAutoHyphens/>
              <w:spacing w:after="0" w:line="240" w:lineRule="auto"/>
              <w:ind w:firstLine="55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6. </w:t>
            </w:r>
            <w:r w:rsidRPr="00E35FB3">
              <w:rPr>
                <w:rFonts w:ascii="Arial" w:hAnsi="Arial" w:cs="Arial"/>
                <w:i/>
                <w:sz w:val="20"/>
                <w:szCs w:val="20"/>
              </w:rPr>
              <w:t xml:space="preserve">Проверить соответствие типа и заводского номера установленного счетчика сведениям </w:t>
            </w:r>
            <w:r w:rsidRPr="00E35FB3">
              <w:rPr>
                <w:rFonts w:ascii="Arial" w:hAnsi="Arial" w:cs="Arial"/>
                <w:i/>
                <w:sz w:val="20"/>
              </w:rPr>
              <w:t>предыдущей проверки</w:t>
            </w:r>
            <w:r w:rsidRPr="00E35FB3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  <w:p w:rsidR="00E35FB3" w:rsidRPr="00E35FB3" w:rsidRDefault="00E35FB3" w:rsidP="00E35FB3">
            <w:pPr>
              <w:pStyle w:val="a3"/>
              <w:numPr>
                <w:ilvl w:val="0"/>
                <w:numId w:val="34"/>
              </w:numPr>
              <w:suppressAutoHyphens/>
              <w:spacing w:after="0" w:line="240" w:lineRule="auto"/>
              <w:ind w:left="0" w:firstLine="55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E35FB3">
              <w:rPr>
                <w:rFonts w:ascii="Arial" w:hAnsi="Arial" w:cs="Arial"/>
                <w:i/>
                <w:sz w:val="20"/>
                <w:szCs w:val="20"/>
              </w:rPr>
              <w:t>Проверить наличие и целостность установленных пломб и (или) знаков поверки.</w:t>
            </w:r>
          </w:p>
          <w:p w:rsidR="00E35FB3" w:rsidRPr="00E35FB3" w:rsidRDefault="00E35FB3" w:rsidP="00E35FB3">
            <w:pPr>
              <w:pStyle w:val="a3"/>
              <w:numPr>
                <w:ilvl w:val="0"/>
                <w:numId w:val="34"/>
              </w:numPr>
              <w:suppressAutoHyphens/>
              <w:spacing w:after="0" w:line="240" w:lineRule="auto"/>
              <w:ind w:left="0" w:firstLine="55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E35FB3">
              <w:rPr>
                <w:rFonts w:ascii="Arial" w:hAnsi="Arial" w:cs="Arial"/>
                <w:i/>
                <w:sz w:val="20"/>
                <w:szCs w:val="20"/>
              </w:rPr>
              <w:t>Проверить наличие и целостность установленных контрольных пломб и знаков визуального контроля, а также соответствие их номеров данным предыдущей проверки.</w:t>
            </w:r>
          </w:p>
          <w:p w:rsidR="00E35FB3" w:rsidRPr="00531053" w:rsidRDefault="00E35FB3" w:rsidP="00E35FB3">
            <w:pPr>
              <w:numPr>
                <w:ilvl w:val="0"/>
                <w:numId w:val="34"/>
              </w:numPr>
              <w:suppressAutoHyphens/>
              <w:spacing w:after="0" w:line="240" w:lineRule="auto"/>
              <w:ind w:left="0" w:firstLine="55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531053">
              <w:rPr>
                <w:rFonts w:ascii="Arial" w:hAnsi="Arial" w:cs="Arial"/>
                <w:i/>
                <w:sz w:val="20"/>
                <w:szCs w:val="20"/>
              </w:rPr>
              <w:t xml:space="preserve">Визуально проверить </w:t>
            </w:r>
            <w:r>
              <w:rPr>
                <w:rFonts w:ascii="Arial" w:hAnsi="Arial" w:cs="Arial"/>
                <w:i/>
                <w:sz w:val="20"/>
                <w:szCs w:val="20"/>
              </w:rPr>
              <w:t>отсутствие</w:t>
            </w:r>
            <w:r w:rsidRPr="00531053">
              <w:rPr>
                <w:rFonts w:ascii="Arial" w:hAnsi="Arial" w:cs="Arial"/>
                <w:i/>
                <w:sz w:val="20"/>
                <w:szCs w:val="20"/>
              </w:rPr>
              <w:t xml:space="preserve"> нарушений, при которых прибор учета не пригоден к коммерческим расчетам (механическое повреждение прибора учета, </w:t>
            </w:r>
            <w:proofErr w:type="spellStart"/>
            <w:r w:rsidRPr="00531053">
              <w:rPr>
                <w:rFonts w:ascii="Arial" w:hAnsi="Arial" w:cs="Arial"/>
                <w:i/>
                <w:sz w:val="20"/>
                <w:szCs w:val="20"/>
              </w:rPr>
              <w:t>неотображение</w:t>
            </w:r>
            <w:proofErr w:type="spellEnd"/>
            <w:r w:rsidRPr="00531053">
              <w:rPr>
                <w:rFonts w:ascii="Arial" w:hAnsi="Arial" w:cs="Arial"/>
                <w:i/>
                <w:sz w:val="20"/>
                <w:szCs w:val="20"/>
              </w:rPr>
              <w:t xml:space="preserve"> результатов измерений, несанкционированное вмешательство в работу прибора учета).</w:t>
            </w:r>
          </w:p>
          <w:p w:rsidR="00E35FB3" w:rsidRPr="00531053" w:rsidRDefault="00E35FB3" w:rsidP="00E35FB3">
            <w:pPr>
              <w:numPr>
                <w:ilvl w:val="0"/>
                <w:numId w:val="34"/>
              </w:numPr>
              <w:suppressAutoHyphens/>
              <w:spacing w:after="0" w:line="240" w:lineRule="auto"/>
              <w:ind w:left="0" w:firstLine="55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531053">
              <w:rPr>
                <w:rFonts w:ascii="Arial" w:hAnsi="Arial" w:cs="Arial"/>
                <w:i/>
                <w:sz w:val="20"/>
                <w:szCs w:val="20"/>
              </w:rPr>
              <w:t>Отключить нагрузку.</w:t>
            </w:r>
          </w:p>
          <w:p w:rsidR="00E35FB3" w:rsidRPr="00531053" w:rsidRDefault="00E35FB3" w:rsidP="00E35FB3">
            <w:pPr>
              <w:numPr>
                <w:ilvl w:val="0"/>
                <w:numId w:val="34"/>
              </w:numPr>
              <w:suppressAutoHyphens/>
              <w:spacing w:after="0" w:line="240" w:lineRule="auto"/>
              <w:ind w:left="0" w:firstLine="55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531053">
              <w:rPr>
                <w:rFonts w:ascii="Arial" w:hAnsi="Arial" w:cs="Arial"/>
                <w:i/>
                <w:sz w:val="20"/>
                <w:szCs w:val="20"/>
              </w:rPr>
              <w:t>Отключить напряжение вводным коммутационным аппаратом.</w:t>
            </w:r>
          </w:p>
          <w:p w:rsidR="00E35FB3" w:rsidRPr="00531053" w:rsidRDefault="00E35FB3" w:rsidP="00E35FB3">
            <w:pPr>
              <w:numPr>
                <w:ilvl w:val="0"/>
                <w:numId w:val="34"/>
              </w:numPr>
              <w:suppressAutoHyphens/>
              <w:spacing w:after="0" w:line="240" w:lineRule="auto"/>
              <w:ind w:left="0" w:firstLine="55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D45175">
              <w:rPr>
                <w:rFonts w:ascii="Arial" w:hAnsi="Arial" w:cs="Arial"/>
                <w:i/>
                <w:sz w:val="20"/>
                <w:szCs w:val="20"/>
              </w:rPr>
              <w:t>Проверить отключенное пол</w:t>
            </w:r>
            <w:r>
              <w:rPr>
                <w:rFonts w:ascii="Arial" w:hAnsi="Arial" w:cs="Arial"/>
                <w:i/>
                <w:sz w:val="20"/>
                <w:szCs w:val="20"/>
              </w:rPr>
              <w:t>ожение коммутационных аппаратов</w:t>
            </w:r>
            <w:r w:rsidRPr="00531053">
              <w:rPr>
                <w:rFonts w:ascii="Arial" w:hAnsi="Arial" w:cs="Arial"/>
                <w:i/>
                <w:sz w:val="20"/>
                <w:szCs w:val="20"/>
              </w:rPr>
              <w:t xml:space="preserve">. </w:t>
            </w:r>
          </w:p>
          <w:p w:rsidR="00E35FB3" w:rsidRDefault="00E35FB3" w:rsidP="00E35FB3">
            <w:pPr>
              <w:numPr>
                <w:ilvl w:val="0"/>
                <w:numId w:val="34"/>
              </w:numPr>
              <w:suppressAutoHyphens/>
              <w:spacing w:after="0" w:line="240" w:lineRule="auto"/>
              <w:ind w:left="0" w:firstLine="55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531053">
              <w:rPr>
                <w:rFonts w:ascii="Arial" w:hAnsi="Arial" w:cs="Arial"/>
                <w:i/>
                <w:sz w:val="20"/>
                <w:szCs w:val="20"/>
              </w:rPr>
              <w:t>Проверить отсутствие напряжения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на токоведущих частях</w:t>
            </w:r>
            <w:r w:rsidRPr="00531053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185745">
              <w:rPr>
                <w:rFonts w:ascii="Arial" w:hAnsi="Arial" w:cs="Arial"/>
                <w:i/>
                <w:sz w:val="20"/>
                <w:szCs w:val="20"/>
              </w:rPr>
              <w:t>между каждой фазой и нулем и между фазами.</w:t>
            </w:r>
          </w:p>
          <w:p w:rsidR="00E35FB3" w:rsidRDefault="00E35FB3" w:rsidP="00E35FB3">
            <w:pPr>
              <w:suppressAutoHyphens/>
              <w:spacing w:after="0" w:line="240" w:lineRule="auto"/>
              <w:ind w:firstLine="55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:rsidR="00E35FB3" w:rsidRPr="00E45394" w:rsidRDefault="00E35FB3" w:rsidP="00E35FB3">
            <w:pPr>
              <w:tabs>
                <w:tab w:val="left" w:pos="158"/>
                <w:tab w:val="left" w:pos="399"/>
              </w:tabs>
              <w:suppressAutoHyphens/>
              <w:spacing w:after="0" w:line="240" w:lineRule="auto"/>
              <w:ind w:firstLine="55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Внимание: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выявленные нарушения в учете электроэнергии должны быть оформлены актом о неучтенном потреблении.</w:t>
            </w:r>
          </w:p>
        </w:tc>
      </w:tr>
      <w:tr w:rsidR="00E35FB3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hRule="exact" w:val="1697"/>
        </w:trPr>
        <w:tc>
          <w:tcPr>
            <w:tcW w:w="567" w:type="dxa"/>
          </w:tcPr>
          <w:p w:rsidR="00E35FB3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2</w:t>
            </w:r>
          </w:p>
        </w:tc>
        <w:tc>
          <w:tcPr>
            <w:tcW w:w="851" w:type="dxa"/>
            <w:gridSpan w:val="3"/>
          </w:tcPr>
          <w:p w:rsidR="00E35FB3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Э</w:t>
            </w:r>
            <w:r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  <w:r>
              <w:rPr>
                <w:rFonts w:ascii="Arial" w:hAnsi="Arial" w:cs="Arial"/>
                <w:i/>
                <w:sz w:val="20"/>
                <w:szCs w:val="20"/>
              </w:rPr>
              <w:t>Э</w:t>
            </w:r>
            <w:r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4600" w:type="dxa"/>
            <w:gridSpan w:val="17"/>
          </w:tcPr>
          <w:p w:rsidR="00E35FB3" w:rsidRDefault="00E35FB3" w:rsidP="00E35FB3">
            <w:pPr>
              <w:numPr>
                <w:ilvl w:val="0"/>
                <w:numId w:val="28"/>
              </w:numPr>
              <w:tabs>
                <w:tab w:val="left" w:pos="158"/>
              </w:tabs>
              <w:suppressAutoHyphens/>
              <w:spacing w:after="0" w:line="240" w:lineRule="auto"/>
              <w:ind w:left="0" w:firstLine="55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Снять контрольные пломбы и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клеммную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</w:rPr>
              <w:t xml:space="preserve"> крышку счетчика.</w:t>
            </w:r>
          </w:p>
          <w:p w:rsidR="00E35FB3" w:rsidRPr="002324E3" w:rsidRDefault="00E35FB3" w:rsidP="00E35FB3">
            <w:pPr>
              <w:numPr>
                <w:ilvl w:val="0"/>
                <w:numId w:val="28"/>
              </w:numPr>
              <w:tabs>
                <w:tab w:val="left" w:pos="158"/>
              </w:tabs>
              <w:suppressAutoHyphens/>
              <w:spacing w:after="0" w:line="240" w:lineRule="auto"/>
              <w:ind w:left="0" w:firstLine="55"/>
              <w:rPr>
                <w:rFonts w:ascii="Arial" w:hAnsi="Arial" w:cs="Arial"/>
                <w:i/>
                <w:sz w:val="20"/>
                <w:szCs w:val="20"/>
              </w:rPr>
            </w:pPr>
            <w:r w:rsidRPr="002324E3">
              <w:rPr>
                <w:rFonts w:ascii="Arial" w:hAnsi="Arial" w:cs="Arial"/>
                <w:i/>
                <w:sz w:val="20"/>
                <w:szCs w:val="20"/>
              </w:rPr>
              <w:t>Произвести проверку схемы подключения, согласно указанной на рис.1 (в паспорте к прибору учета) и маркировки проводов.</w:t>
            </w:r>
            <w:r w:rsidRPr="002324E3"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t>1</w:t>
            </w:r>
          </w:p>
          <w:p w:rsidR="00E35FB3" w:rsidRDefault="00E35FB3" w:rsidP="00E35FB3">
            <w:pPr>
              <w:numPr>
                <w:ilvl w:val="0"/>
                <w:numId w:val="28"/>
              </w:numPr>
              <w:tabs>
                <w:tab w:val="left" w:pos="158"/>
              </w:tabs>
              <w:suppressAutoHyphens/>
              <w:spacing w:after="0" w:line="240" w:lineRule="auto"/>
              <w:ind w:left="0" w:firstLine="55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Произвести отключение электросчётчика.</w:t>
            </w:r>
          </w:p>
          <w:p w:rsidR="00E35FB3" w:rsidRDefault="00E35FB3" w:rsidP="00E35FB3">
            <w:pPr>
              <w:numPr>
                <w:ilvl w:val="0"/>
                <w:numId w:val="28"/>
              </w:numPr>
              <w:tabs>
                <w:tab w:val="left" w:pos="158"/>
              </w:tabs>
              <w:suppressAutoHyphens/>
              <w:spacing w:after="0" w:line="240" w:lineRule="auto"/>
              <w:ind w:left="0" w:firstLine="55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Произвести демонтаж электросчётчика.</w:t>
            </w:r>
          </w:p>
          <w:p w:rsidR="00E35FB3" w:rsidRDefault="00E35FB3" w:rsidP="00E35FB3">
            <w:pPr>
              <w:numPr>
                <w:ilvl w:val="0"/>
                <w:numId w:val="28"/>
              </w:numPr>
              <w:tabs>
                <w:tab w:val="left" w:pos="158"/>
              </w:tabs>
              <w:suppressAutoHyphens/>
              <w:spacing w:after="0" w:line="240" w:lineRule="auto"/>
              <w:ind w:left="0" w:firstLine="55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Установить электросчётчик.</w:t>
            </w:r>
          </w:p>
          <w:p w:rsidR="00E35FB3" w:rsidRPr="009916A5" w:rsidRDefault="00E35FB3" w:rsidP="00E35FB3">
            <w:pPr>
              <w:numPr>
                <w:ilvl w:val="0"/>
                <w:numId w:val="28"/>
              </w:numPr>
              <w:tabs>
                <w:tab w:val="left" w:pos="158"/>
              </w:tabs>
              <w:suppressAutoHyphens/>
              <w:spacing w:after="0" w:line="240" w:lineRule="auto"/>
              <w:ind w:left="0" w:firstLine="55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Произвести подключение счетчика согласно схемы,</w:t>
            </w:r>
            <w:r w:rsidRPr="009916A5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sz w:val="20"/>
                <w:szCs w:val="20"/>
              </w:rPr>
              <w:t>указанной на рис.1 (в паспорте к прибору учета) и маркировки проводов</w:t>
            </w:r>
            <w:r w:rsidRPr="009916A5">
              <w:rPr>
                <w:rFonts w:ascii="Arial" w:hAnsi="Arial" w:cs="Arial"/>
                <w:i/>
                <w:sz w:val="20"/>
                <w:szCs w:val="20"/>
              </w:rPr>
              <w:t>.</w:t>
            </w:r>
            <w:r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t>1</w:t>
            </w:r>
          </w:p>
          <w:p w:rsidR="00E35FB3" w:rsidRDefault="00E35FB3" w:rsidP="00E35FB3">
            <w:pPr>
              <w:numPr>
                <w:ilvl w:val="0"/>
                <w:numId w:val="28"/>
              </w:numPr>
              <w:tabs>
                <w:tab w:val="left" w:pos="158"/>
              </w:tabs>
              <w:suppressAutoHyphens/>
              <w:spacing w:after="0" w:line="240" w:lineRule="auto"/>
              <w:ind w:left="0" w:firstLine="55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Проверить затяжку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клеммных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</w:rPr>
              <w:t xml:space="preserve"> зажимов счетчика и винтов напряжения.</w:t>
            </w:r>
          </w:p>
          <w:p w:rsidR="00E35FB3" w:rsidRPr="00531053" w:rsidRDefault="00E35FB3" w:rsidP="00E35FB3">
            <w:pPr>
              <w:spacing w:after="0" w:line="240" w:lineRule="auto"/>
              <w:ind w:firstLine="55"/>
              <w:rPr>
                <w:rFonts w:ascii="Arial" w:hAnsi="Arial" w:cs="Arial"/>
                <w:sz w:val="20"/>
                <w:szCs w:val="20"/>
              </w:rPr>
            </w:pPr>
          </w:p>
          <w:p w:rsidR="00E35FB3" w:rsidRPr="00531053" w:rsidRDefault="00E35FB3" w:rsidP="00E35FB3">
            <w:pPr>
              <w:spacing w:after="0" w:line="240" w:lineRule="auto"/>
              <w:ind w:firstLine="55"/>
              <w:rPr>
                <w:rFonts w:ascii="Arial" w:hAnsi="Arial" w:cs="Arial"/>
                <w:sz w:val="20"/>
                <w:szCs w:val="20"/>
              </w:rPr>
            </w:pPr>
          </w:p>
          <w:p w:rsidR="00E35FB3" w:rsidRPr="00531053" w:rsidRDefault="00E35FB3" w:rsidP="00E35FB3">
            <w:pPr>
              <w:spacing w:after="0" w:line="240" w:lineRule="auto"/>
              <w:ind w:firstLine="55"/>
              <w:rPr>
                <w:rFonts w:ascii="Arial" w:hAnsi="Arial" w:cs="Arial"/>
                <w:sz w:val="20"/>
                <w:szCs w:val="20"/>
              </w:rPr>
            </w:pPr>
          </w:p>
          <w:p w:rsidR="00E35FB3" w:rsidRPr="00531053" w:rsidRDefault="00E35FB3" w:rsidP="00E35FB3">
            <w:pPr>
              <w:spacing w:after="0" w:line="240" w:lineRule="auto"/>
              <w:ind w:firstLine="55"/>
              <w:rPr>
                <w:rFonts w:ascii="Arial" w:hAnsi="Arial" w:cs="Arial"/>
                <w:sz w:val="20"/>
                <w:szCs w:val="20"/>
              </w:rPr>
            </w:pPr>
          </w:p>
          <w:p w:rsidR="00E35FB3" w:rsidRPr="00531053" w:rsidRDefault="00E35FB3" w:rsidP="00E35FB3">
            <w:pPr>
              <w:spacing w:after="0" w:line="240" w:lineRule="auto"/>
              <w:ind w:firstLine="55"/>
              <w:rPr>
                <w:rFonts w:ascii="Arial" w:hAnsi="Arial" w:cs="Arial"/>
                <w:sz w:val="20"/>
                <w:szCs w:val="20"/>
              </w:rPr>
            </w:pPr>
          </w:p>
          <w:p w:rsidR="00E35FB3" w:rsidRPr="00531053" w:rsidRDefault="00E35FB3" w:rsidP="00E35FB3">
            <w:pPr>
              <w:spacing w:after="0" w:line="240" w:lineRule="auto"/>
              <w:ind w:firstLine="55"/>
              <w:rPr>
                <w:rFonts w:ascii="Arial" w:hAnsi="Arial" w:cs="Arial"/>
                <w:sz w:val="20"/>
                <w:szCs w:val="20"/>
              </w:rPr>
            </w:pPr>
          </w:p>
          <w:p w:rsidR="00E35FB3" w:rsidRPr="00531053" w:rsidRDefault="00E35FB3" w:rsidP="00E35FB3">
            <w:pPr>
              <w:spacing w:after="0" w:line="240" w:lineRule="auto"/>
              <w:ind w:firstLine="55"/>
              <w:rPr>
                <w:rFonts w:ascii="Arial" w:hAnsi="Arial" w:cs="Arial"/>
                <w:sz w:val="20"/>
                <w:szCs w:val="20"/>
              </w:rPr>
            </w:pPr>
          </w:p>
          <w:p w:rsidR="00E35FB3" w:rsidRPr="00531053" w:rsidRDefault="00E35FB3" w:rsidP="00E35FB3">
            <w:pPr>
              <w:spacing w:after="0" w:line="240" w:lineRule="auto"/>
              <w:ind w:firstLine="55"/>
              <w:rPr>
                <w:rFonts w:ascii="Arial" w:hAnsi="Arial" w:cs="Arial"/>
                <w:sz w:val="20"/>
                <w:szCs w:val="20"/>
              </w:rPr>
            </w:pPr>
          </w:p>
          <w:p w:rsidR="00E35FB3" w:rsidRPr="00531053" w:rsidRDefault="00E35FB3" w:rsidP="00E35FB3">
            <w:pPr>
              <w:spacing w:after="0" w:line="240" w:lineRule="auto"/>
              <w:ind w:firstLine="55"/>
              <w:rPr>
                <w:rFonts w:ascii="Arial" w:hAnsi="Arial" w:cs="Arial"/>
                <w:sz w:val="20"/>
                <w:szCs w:val="20"/>
              </w:rPr>
            </w:pPr>
          </w:p>
          <w:p w:rsidR="00E35FB3" w:rsidRPr="00531053" w:rsidRDefault="00E35FB3" w:rsidP="00E35FB3">
            <w:pPr>
              <w:spacing w:after="0" w:line="240" w:lineRule="auto"/>
              <w:ind w:firstLine="55"/>
              <w:rPr>
                <w:rFonts w:ascii="Arial" w:hAnsi="Arial" w:cs="Arial"/>
                <w:sz w:val="20"/>
                <w:szCs w:val="20"/>
              </w:rPr>
            </w:pPr>
          </w:p>
          <w:p w:rsidR="00E35FB3" w:rsidRPr="00531053" w:rsidRDefault="00E35FB3" w:rsidP="00E35FB3">
            <w:pPr>
              <w:spacing w:after="0" w:line="240" w:lineRule="auto"/>
              <w:ind w:firstLine="55"/>
              <w:rPr>
                <w:rFonts w:ascii="Arial" w:hAnsi="Arial" w:cs="Arial"/>
                <w:sz w:val="20"/>
                <w:szCs w:val="20"/>
              </w:rPr>
            </w:pPr>
          </w:p>
          <w:p w:rsidR="00E35FB3" w:rsidRDefault="00E35FB3" w:rsidP="00E35FB3">
            <w:pPr>
              <w:spacing w:after="0" w:line="240" w:lineRule="auto"/>
              <w:ind w:firstLine="55"/>
              <w:rPr>
                <w:rFonts w:ascii="Arial" w:hAnsi="Arial" w:cs="Arial"/>
                <w:sz w:val="20"/>
                <w:szCs w:val="20"/>
              </w:rPr>
            </w:pPr>
          </w:p>
          <w:p w:rsidR="00E35FB3" w:rsidRPr="00531053" w:rsidRDefault="00E35FB3" w:rsidP="00E35FB3">
            <w:pPr>
              <w:tabs>
                <w:tab w:val="left" w:pos="6945"/>
              </w:tabs>
              <w:spacing w:after="0" w:line="240" w:lineRule="auto"/>
              <w:ind w:firstLine="5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E35FB3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hRule="exact" w:val="2570"/>
        </w:trPr>
        <w:tc>
          <w:tcPr>
            <w:tcW w:w="567" w:type="dxa"/>
          </w:tcPr>
          <w:p w:rsidR="00E35FB3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3</w:t>
            </w:r>
          </w:p>
        </w:tc>
        <w:tc>
          <w:tcPr>
            <w:tcW w:w="851" w:type="dxa"/>
            <w:gridSpan w:val="3"/>
          </w:tcPr>
          <w:p w:rsidR="00E35FB3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Э</w:t>
            </w:r>
            <w:r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  <w:r>
              <w:rPr>
                <w:rFonts w:ascii="Arial" w:hAnsi="Arial" w:cs="Arial"/>
                <w:i/>
                <w:sz w:val="20"/>
                <w:szCs w:val="20"/>
              </w:rPr>
              <w:t>Э</w:t>
            </w:r>
            <w:r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4600" w:type="dxa"/>
            <w:gridSpan w:val="17"/>
          </w:tcPr>
          <w:p w:rsidR="00E35FB3" w:rsidRPr="00E35FB3" w:rsidRDefault="00E35FB3" w:rsidP="00E80305">
            <w:pPr>
              <w:pStyle w:val="a3"/>
              <w:numPr>
                <w:ilvl w:val="0"/>
                <w:numId w:val="31"/>
              </w:numPr>
              <w:tabs>
                <w:tab w:val="left" w:pos="158"/>
              </w:tabs>
              <w:suppressAutoHyphens/>
              <w:snapToGrid w:val="0"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E35FB3">
              <w:rPr>
                <w:rFonts w:ascii="Arial" w:hAnsi="Arial" w:cs="Arial"/>
                <w:i/>
                <w:sz w:val="20"/>
                <w:szCs w:val="20"/>
              </w:rPr>
              <w:t>Подать напряжение вводным коммутационным аппаратом.</w:t>
            </w:r>
          </w:p>
          <w:p w:rsidR="00E35FB3" w:rsidRPr="00E35FB3" w:rsidRDefault="00E35FB3" w:rsidP="00E80305">
            <w:pPr>
              <w:pStyle w:val="a3"/>
              <w:numPr>
                <w:ilvl w:val="0"/>
                <w:numId w:val="31"/>
              </w:numPr>
              <w:tabs>
                <w:tab w:val="left" w:pos="158"/>
              </w:tabs>
              <w:suppressAutoHyphens/>
              <w:snapToGrid w:val="0"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E35FB3">
              <w:rPr>
                <w:rFonts w:ascii="Arial" w:hAnsi="Arial" w:cs="Arial"/>
                <w:i/>
                <w:sz w:val="20"/>
                <w:szCs w:val="20"/>
              </w:rPr>
              <w:t>Проверить наличие напряжения на каждом элементе счетчика.</w:t>
            </w:r>
          </w:p>
          <w:p w:rsidR="00E35FB3" w:rsidRDefault="00E35FB3" w:rsidP="00E80305">
            <w:pPr>
              <w:numPr>
                <w:ilvl w:val="0"/>
                <w:numId w:val="31"/>
              </w:numPr>
              <w:tabs>
                <w:tab w:val="left" w:pos="158"/>
              </w:tabs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Подключить нагрузку.</w:t>
            </w:r>
          </w:p>
          <w:p w:rsidR="00E35FB3" w:rsidRDefault="00E35FB3" w:rsidP="00E80305">
            <w:pPr>
              <w:numPr>
                <w:ilvl w:val="0"/>
                <w:numId w:val="31"/>
              </w:numPr>
              <w:tabs>
                <w:tab w:val="left" w:pos="158"/>
              </w:tabs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Проверить правильность работы счетчика.</w:t>
            </w:r>
            <w:r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t>2</w:t>
            </w:r>
          </w:p>
          <w:p w:rsidR="00E35FB3" w:rsidRDefault="00E35FB3" w:rsidP="00E80305">
            <w:pPr>
              <w:numPr>
                <w:ilvl w:val="0"/>
                <w:numId w:val="31"/>
              </w:numPr>
              <w:tabs>
                <w:tab w:val="left" w:pos="158"/>
                <w:tab w:val="left" w:pos="399"/>
              </w:tabs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Установить</w:t>
            </w:r>
            <w:r w:rsidRPr="002120CB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2120CB">
              <w:rPr>
                <w:rFonts w:ascii="Arial" w:hAnsi="Arial" w:cs="Arial"/>
                <w:i/>
                <w:sz w:val="20"/>
                <w:szCs w:val="20"/>
              </w:rPr>
              <w:t>клеммную</w:t>
            </w:r>
            <w:proofErr w:type="spellEnd"/>
            <w:r w:rsidRPr="002120CB">
              <w:rPr>
                <w:rFonts w:ascii="Arial" w:hAnsi="Arial" w:cs="Arial"/>
                <w:i/>
                <w:sz w:val="20"/>
                <w:szCs w:val="20"/>
              </w:rPr>
              <w:t xml:space="preserve"> крышк</w:t>
            </w:r>
            <w:r>
              <w:rPr>
                <w:rFonts w:ascii="Arial" w:hAnsi="Arial" w:cs="Arial"/>
                <w:i/>
                <w:sz w:val="20"/>
                <w:szCs w:val="20"/>
              </w:rPr>
              <w:t>у</w:t>
            </w:r>
            <w:r w:rsidRPr="002120CB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sz w:val="20"/>
                <w:szCs w:val="20"/>
              </w:rPr>
              <w:t>счетчика</w:t>
            </w:r>
            <w:r w:rsidRPr="002120CB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  <w:p w:rsidR="00E35FB3" w:rsidRDefault="00E35FB3" w:rsidP="00E80305">
            <w:pPr>
              <w:numPr>
                <w:ilvl w:val="0"/>
                <w:numId w:val="31"/>
              </w:numPr>
              <w:tabs>
                <w:tab w:val="left" w:pos="158"/>
                <w:tab w:val="left" w:pos="399"/>
              </w:tabs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29050C">
              <w:rPr>
                <w:rFonts w:ascii="Arial" w:hAnsi="Arial" w:cs="Arial"/>
                <w:i/>
                <w:sz w:val="20"/>
                <w:szCs w:val="20"/>
              </w:rPr>
              <w:t xml:space="preserve">Опломбировать </w:t>
            </w:r>
            <w:proofErr w:type="spellStart"/>
            <w:r w:rsidRPr="0029050C">
              <w:rPr>
                <w:rFonts w:ascii="Arial" w:hAnsi="Arial" w:cs="Arial"/>
                <w:i/>
                <w:sz w:val="20"/>
                <w:szCs w:val="20"/>
              </w:rPr>
              <w:t>клеммную</w:t>
            </w:r>
            <w:proofErr w:type="spellEnd"/>
            <w:r w:rsidRPr="0029050C">
              <w:rPr>
                <w:rFonts w:ascii="Arial" w:hAnsi="Arial" w:cs="Arial"/>
                <w:i/>
                <w:sz w:val="20"/>
                <w:szCs w:val="20"/>
              </w:rPr>
              <w:t xml:space="preserve"> крышку счетчика </w:t>
            </w:r>
            <w:r>
              <w:rPr>
                <w:rFonts w:ascii="Arial" w:hAnsi="Arial" w:cs="Arial"/>
                <w:i/>
                <w:sz w:val="20"/>
                <w:szCs w:val="20"/>
              </w:rPr>
              <w:t>(</w:t>
            </w:r>
            <w:r w:rsidRPr="0029050C">
              <w:rPr>
                <w:rFonts w:ascii="Arial" w:hAnsi="Arial" w:cs="Arial"/>
                <w:i/>
                <w:sz w:val="20"/>
                <w:szCs w:val="20"/>
              </w:rPr>
              <w:t>вводной коммутационный аппарат, шкаф учета</w:t>
            </w:r>
            <w:r>
              <w:rPr>
                <w:rFonts w:ascii="Arial" w:hAnsi="Arial" w:cs="Arial"/>
                <w:i/>
                <w:sz w:val="20"/>
                <w:szCs w:val="20"/>
              </w:rPr>
              <w:t>).</w:t>
            </w:r>
          </w:p>
          <w:p w:rsidR="00E80305" w:rsidRPr="00E80305" w:rsidRDefault="00E80305" w:rsidP="00E80305">
            <w:pPr>
              <w:numPr>
                <w:ilvl w:val="0"/>
                <w:numId w:val="31"/>
              </w:numPr>
              <w:tabs>
                <w:tab w:val="left" w:pos="399"/>
              </w:tabs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D57F84">
              <w:rPr>
                <w:rFonts w:ascii="Arial" w:hAnsi="Arial" w:cs="Arial"/>
                <w:i/>
                <w:sz w:val="20"/>
                <w:szCs w:val="20"/>
              </w:rPr>
              <w:t xml:space="preserve">Произвести </w:t>
            </w:r>
            <w:proofErr w:type="spellStart"/>
            <w:r w:rsidRPr="00D57F84">
              <w:rPr>
                <w:rFonts w:ascii="Arial" w:hAnsi="Arial" w:cs="Arial"/>
                <w:i/>
                <w:sz w:val="20"/>
                <w:szCs w:val="20"/>
              </w:rPr>
              <w:t>фотофиксацию</w:t>
            </w:r>
            <w:proofErr w:type="spellEnd"/>
            <w:r w:rsidRPr="00D57F84">
              <w:rPr>
                <w:rFonts w:ascii="Arial" w:hAnsi="Arial" w:cs="Arial"/>
                <w:i/>
                <w:sz w:val="20"/>
                <w:szCs w:val="20"/>
              </w:rPr>
              <w:t xml:space="preserve"> шкафа учета, прибора учета, вводного коммутационного аппарата, а </w:t>
            </w:r>
            <w:proofErr w:type="gramStart"/>
            <w:r w:rsidRPr="00D57F84">
              <w:rPr>
                <w:rFonts w:ascii="Arial" w:hAnsi="Arial" w:cs="Arial"/>
                <w:i/>
                <w:sz w:val="20"/>
                <w:szCs w:val="20"/>
              </w:rPr>
              <w:t>так же</w:t>
            </w:r>
            <w:proofErr w:type="gramEnd"/>
            <w:r w:rsidRPr="00D57F84">
              <w:rPr>
                <w:rFonts w:ascii="Arial" w:hAnsi="Arial" w:cs="Arial"/>
                <w:i/>
                <w:sz w:val="20"/>
                <w:szCs w:val="20"/>
              </w:rPr>
              <w:t xml:space="preserve"> пломб и знаков визуального контроля, установленных на них.</w:t>
            </w:r>
          </w:p>
          <w:p w:rsidR="00E35FB3" w:rsidRDefault="00E35FB3" w:rsidP="00E80305">
            <w:pPr>
              <w:numPr>
                <w:ilvl w:val="0"/>
                <w:numId w:val="31"/>
              </w:numPr>
              <w:tabs>
                <w:tab w:val="left" w:pos="158"/>
                <w:tab w:val="left" w:pos="399"/>
              </w:tabs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Составить акт замены (допуска в эксплуатацию) прибора учета установленной формы.</w:t>
            </w:r>
          </w:p>
          <w:p w:rsidR="00E35FB3" w:rsidRPr="00E35FB3" w:rsidRDefault="00E35FB3" w:rsidP="00E80305">
            <w:pPr>
              <w:numPr>
                <w:ilvl w:val="0"/>
                <w:numId w:val="31"/>
              </w:numPr>
              <w:tabs>
                <w:tab w:val="left" w:pos="158"/>
                <w:tab w:val="left" w:pos="399"/>
              </w:tabs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CA7166">
              <w:rPr>
                <w:rFonts w:ascii="Arial" w:hAnsi="Arial" w:cs="Arial"/>
                <w:i/>
                <w:sz w:val="20"/>
                <w:szCs w:val="20"/>
              </w:rPr>
              <w:t>Подписа</w:t>
            </w:r>
            <w:r>
              <w:rPr>
                <w:rFonts w:ascii="Arial" w:hAnsi="Arial" w:cs="Arial"/>
                <w:i/>
                <w:sz w:val="20"/>
                <w:szCs w:val="20"/>
              </w:rPr>
              <w:t>ть</w:t>
            </w:r>
            <w:r w:rsidRPr="00CA7166">
              <w:rPr>
                <w:rFonts w:ascii="Arial" w:hAnsi="Arial" w:cs="Arial"/>
                <w:i/>
                <w:sz w:val="20"/>
                <w:szCs w:val="20"/>
              </w:rPr>
              <w:t xml:space="preserve"> акт 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замены (допуска в эксплуатацию) прибора учета </w:t>
            </w:r>
            <w:r w:rsidRPr="00CA7166">
              <w:rPr>
                <w:rFonts w:ascii="Arial" w:hAnsi="Arial" w:cs="Arial"/>
                <w:i/>
                <w:sz w:val="20"/>
                <w:szCs w:val="20"/>
              </w:rPr>
              <w:t>у потребителя электроэнергии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(его представителя), </w:t>
            </w:r>
            <w:r w:rsidRPr="000C4626">
              <w:rPr>
                <w:rFonts w:ascii="Arial" w:hAnsi="Arial" w:cs="Arial"/>
                <w:i/>
                <w:sz w:val="20"/>
                <w:szCs w:val="20"/>
              </w:rPr>
              <w:t xml:space="preserve">у лиц принимавших участие </w:t>
            </w:r>
            <w:r>
              <w:rPr>
                <w:rFonts w:ascii="Arial" w:hAnsi="Arial" w:cs="Arial"/>
                <w:i/>
                <w:sz w:val="20"/>
                <w:szCs w:val="20"/>
              </w:rPr>
              <w:t>в</w:t>
            </w:r>
            <w:r w:rsidRPr="000C4626">
              <w:rPr>
                <w:rFonts w:ascii="Arial" w:hAnsi="Arial" w:cs="Arial"/>
                <w:i/>
                <w:sz w:val="20"/>
                <w:szCs w:val="20"/>
              </w:rPr>
              <w:t xml:space="preserve"> проверке</w:t>
            </w:r>
            <w:r w:rsidRPr="002A11E0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</w:tc>
      </w:tr>
      <w:tr w:rsidR="00E35FB3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35"/>
        </w:trPr>
        <w:tc>
          <w:tcPr>
            <w:tcW w:w="567" w:type="dxa"/>
          </w:tcPr>
          <w:p w:rsidR="00E35FB3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lastRenderedPageBreak/>
              <w:t>4</w:t>
            </w:r>
          </w:p>
        </w:tc>
        <w:tc>
          <w:tcPr>
            <w:tcW w:w="851" w:type="dxa"/>
            <w:gridSpan w:val="3"/>
          </w:tcPr>
          <w:p w:rsidR="00E35FB3" w:rsidRDefault="00E35FB3" w:rsidP="00E35FB3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Э</w:t>
            </w:r>
            <w:r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14600" w:type="dxa"/>
            <w:gridSpan w:val="17"/>
          </w:tcPr>
          <w:p w:rsidR="00E35FB3" w:rsidRDefault="00E35FB3" w:rsidP="00E35FB3">
            <w:pPr>
              <w:numPr>
                <w:ilvl w:val="0"/>
                <w:numId w:val="29"/>
              </w:numPr>
              <w:tabs>
                <w:tab w:val="left" w:pos="158"/>
              </w:tabs>
              <w:suppressAutoHyphens/>
              <w:snapToGrid w:val="0"/>
              <w:spacing w:after="0" w:line="240" w:lineRule="auto"/>
              <w:ind w:left="158" w:hanging="158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Удалить бригаду с рабочего места.</w:t>
            </w:r>
          </w:p>
          <w:p w:rsidR="00E35FB3" w:rsidRDefault="00E35FB3" w:rsidP="00E35FB3">
            <w:pPr>
              <w:numPr>
                <w:ilvl w:val="0"/>
                <w:numId w:val="29"/>
              </w:numPr>
              <w:tabs>
                <w:tab w:val="left" w:pos="158"/>
              </w:tabs>
              <w:suppressAutoHyphens/>
              <w:snapToGrid w:val="0"/>
              <w:spacing w:after="0" w:line="240" w:lineRule="auto"/>
              <w:ind w:left="158" w:hanging="158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У</w:t>
            </w:r>
            <w:r w:rsidRPr="006843CE">
              <w:rPr>
                <w:rFonts w:ascii="Arial" w:hAnsi="Arial" w:cs="Arial"/>
                <w:i/>
                <w:sz w:val="20"/>
                <w:szCs w:val="20"/>
              </w:rPr>
              <w:t>ведом</w:t>
            </w:r>
            <w:r>
              <w:rPr>
                <w:rFonts w:ascii="Arial" w:hAnsi="Arial" w:cs="Arial"/>
                <w:i/>
                <w:sz w:val="20"/>
                <w:szCs w:val="20"/>
              </w:rPr>
              <w:t>ить</w:t>
            </w:r>
            <w:r w:rsidRPr="006843CE">
              <w:rPr>
                <w:rFonts w:ascii="Arial" w:hAnsi="Arial" w:cs="Arial"/>
                <w:i/>
                <w:sz w:val="20"/>
                <w:szCs w:val="20"/>
              </w:rPr>
              <w:t xml:space="preserve"> вышестоящ</w:t>
            </w:r>
            <w:r>
              <w:rPr>
                <w:rFonts w:ascii="Arial" w:hAnsi="Arial" w:cs="Arial"/>
                <w:i/>
                <w:sz w:val="20"/>
                <w:szCs w:val="20"/>
              </w:rPr>
              <w:t>ий</w:t>
            </w:r>
            <w:r w:rsidRPr="006843CE">
              <w:rPr>
                <w:rFonts w:ascii="Arial" w:hAnsi="Arial" w:cs="Arial"/>
                <w:i/>
                <w:sz w:val="20"/>
                <w:szCs w:val="20"/>
              </w:rPr>
              <w:t xml:space="preserve"> оперативн</w:t>
            </w:r>
            <w:r>
              <w:rPr>
                <w:rFonts w:ascii="Arial" w:hAnsi="Arial" w:cs="Arial"/>
                <w:i/>
                <w:sz w:val="20"/>
                <w:szCs w:val="20"/>
              </w:rPr>
              <w:t>ый</w:t>
            </w:r>
            <w:r w:rsidRPr="006843CE">
              <w:rPr>
                <w:rFonts w:ascii="Arial" w:hAnsi="Arial" w:cs="Arial"/>
                <w:i/>
                <w:sz w:val="20"/>
                <w:szCs w:val="20"/>
              </w:rPr>
              <w:t xml:space="preserve"> персонал об окончании работ</w:t>
            </w:r>
            <w:r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  <w:p w:rsidR="00E35FB3" w:rsidRDefault="00E35FB3" w:rsidP="00E35FB3">
            <w:pPr>
              <w:numPr>
                <w:ilvl w:val="0"/>
                <w:numId w:val="29"/>
              </w:numPr>
              <w:tabs>
                <w:tab w:val="left" w:pos="158"/>
              </w:tabs>
              <w:suppressAutoHyphens/>
              <w:snapToGrid w:val="0"/>
              <w:spacing w:after="0" w:line="240" w:lineRule="auto"/>
              <w:ind w:left="158" w:hanging="158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Оформление окончания работ.</w:t>
            </w:r>
          </w:p>
          <w:p w:rsidR="00E35FB3" w:rsidRDefault="00E35FB3" w:rsidP="00E35FB3">
            <w:pPr>
              <w:tabs>
                <w:tab w:val="left" w:pos="158"/>
              </w:tabs>
              <w:suppressAutoHyphens/>
              <w:snapToGrid w:val="0"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:rsidR="00E35FB3" w:rsidRDefault="00E35FB3" w:rsidP="00E35FB3">
            <w:pPr>
              <w:tabs>
                <w:tab w:val="left" w:pos="158"/>
              </w:tabs>
              <w:suppressAutoHyphens/>
              <w:snapToGrid w:val="0"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6D7D9B">
              <w:rPr>
                <w:rFonts w:ascii="Arial" w:hAnsi="Arial" w:cs="Arial"/>
                <w:b/>
                <w:i/>
                <w:sz w:val="20"/>
                <w:szCs w:val="20"/>
              </w:rPr>
              <w:t xml:space="preserve">Внимание: </w:t>
            </w:r>
            <w:r w:rsidRPr="00586B32">
              <w:rPr>
                <w:rFonts w:ascii="Arial" w:hAnsi="Arial" w:cs="Arial"/>
                <w:i/>
                <w:sz w:val="20"/>
                <w:szCs w:val="20"/>
              </w:rPr>
              <w:t xml:space="preserve">по окончанию работ акт допуска прибора учета в эксплуатацию должен быть сдан работнику, ответственному за внесение информации в программный комплекс </w:t>
            </w:r>
            <w:r w:rsidRPr="00586B32">
              <w:rPr>
                <w:rFonts w:ascii="Arial" w:hAnsi="Arial" w:cs="Arial"/>
                <w:i/>
                <w:sz w:val="20"/>
                <w:szCs w:val="20"/>
                <w:lang w:val="en-US"/>
              </w:rPr>
              <w:t>SAP</w:t>
            </w:r>
            <w:r w:rsidRPr="00586B32">
              <w:rPr>
                <w:rFonts w:ascii="Arial" w:hAnsi="Arial" w:cs="Arial"/>
                <w:i/>
                <w:sz w:val="20"/>
                <w:szCs w:val="20"/>
              </w:rPr>
              <w:t>/</w:t>
            </w:r>
            <w:r w:rsidRPr="00586B32">
              <w:rPr>
                <w:rFonts w:ascii="Arial" w:hAnsi="Arial" w:cs="Arial"/>
                <w:i/>
                <w:sz w:val="20"/>
                <w:szCs w:val="20"/>
                <w:lang w:val="en-US"/>
              </w:rPr>
              <w:t>IS</w:t>
            </w:r>
            <w:r w:rsidRPr="00586B32">
              <w:rPr>
                <w:rFonts w:ascii="Arial" w:hAnsi="Arial" w:cs="Arial"/>
                <w:i/>
                <w:sz w:val="20"/>
                <w:szCs w:val="20"/>
              </w:rPr>
              <w:t>-</w:t>
            </w:r>
            <w:r w:rsidRPr="00586B32">
              <w:rPr>
                <w:rFonts w:ascii="Arial" w:hAnsi="Arial" w:cs="Arial"/>
                <w:i/>
                <w:sz w:val="20"/>
                <w:szCs w:val="20"/>
                <w:lang w:val="en-US"/>
              </w:rPr>
              <w:t>U</w:t>
            </w:r>
            <w:r w:rsidRPr="00586B32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</w:tc>
      </w:tr>
      <w:tr w:rsidR="00E35FB3" w:rsidTr="00E8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9942"/>
        </w:trPr>
        <w:tc>
          <w:tcPr>
            <w:tcW w:w="16018" w:type="dxa"/>
            <w:gridSpan w:val="21"/>
          </w:tcPr>
          <w:p w:rsidR="00E35FB3" w:rsidRPr="00E80305" w:rsidRDefault="00E35FB3" w:rsidP="00E80305">
            <w:pPr>
              <w:pStyle w:val="af1"/>
              <w:numPr>
                <w:ilvl w:val="0"/>
                <w:numId w:val="31"/>
              </w:numPr>
              <w:tabs>
                <w:tab w:val="left" w:pos="0"/>
              </w:tabs>
              <w:suppressAutoHyphens/>
              <w:snapToGrid w:val="0"/>
              <w:ind w:left="0" w:firstLine="0"/>
              <w:rPr>
                <w:rFonts w:ascii="Arial" w:hAnsi="Arial"/>
                <w:i/>
                <w:iCs/>
                <w:szCs w:val="22"/>
              </w:rPr>
            </w:pPr>
            <w:r w:rsidRPr="00E80305">
              <w:rPr>
                <w:rFonts w:ascii="Arial" w:hAnsi="Arial"/>
                <w:i/>
                <w:iCs/>
                <w:szCs w:val="22"/>
              </w:rPr>
              <w:lastRenderedPageBreak/>
              <w:t>Принципиальная схема включения.</w:t>
            </w:r>
          </w:p>
          <w:p w:rsidR="00E35FB3" w:rsidRPr="00E80305" w:rsidRDefault="00E35FB3" w:rsidP="00E80305">
            <w:pPr>
              <w:spacing w:line="240" w:lineRule="auto"/>
              <w:jc w:val="center"/>
              <w:rPr>
                <w:b/>
                <w:sz w:val="20"/>
              </w:rPr>
            </w:pPr>
            <w:r w:rsidRPr="00E80305">
              <w:rPr>
                <w:noProof/>
                <w:sz w:val="20"/>
                <w:lang w:eastAsia="ru-RU"/>
              </w:rPr>
              <w:drawing>
                <wp:inline distT="0" distB="0" distL="0" distR="0" wp14:anchorId="7E67F567" wp14:editId="753E5977">
                  <wp:extent cx="2035534" cy="1633662"/>
                  <wp:effectExtent l="0" t="0" r="3175" b="508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08" t="3439" b="6867"/>
                          <a:stretch/>
                        </pic:blipFill>
                        <pic:spPr bwMode="auto">
                          <a:xfrm>
                            <a:off x="0" y="0"/>
                            <a:ext cx="2079822" cy="16692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35FB3" w:rsidRPr="00E80305" w:rsidRDefault="00E35FB3" w:rsidP="00E80305">
            <w:pPr>
              <w:pStyle w:val="af1"/>
              <w:suppressAutoHyphens/>
              <w:ind w:left="0" w:firstLine="0"/>
              <w:jc w:val="center"/>
              <w:rPr>
                <w:rFonts w:ascii="Arial" w:hAnsi="Arial" w:cs="Arial"/>
                <w:i/>
                <w:szCs w:val="22"/>
              </w:rPr>
            </w:pPr>
            <w:r w:rsidRPr="00E80305">
              <w:rPr>
                <w:rFonts w:ascii="Arial" w:hAnsi="Arial" w:cs="Arial"/>
                <w:i/>
                <w:szCs w:val="22"/>
              </w:rPr>
              <w:t>рис.1. Схема подключения счетчика</w:t>
            </w:r>
          </w:p>
          <w:p w:rsidR="00E35FB3" w:rsidRPr="00E80305" w:rsidRDefault="00E35FB3" w:rsidP="00E80305">
            <w:pPr>
              <w:pStyle w:val="af1"/>
              <w:numPr>
                <w:ilvl w:val="0"/>
                <w:numId w:val="31"/>
              </w:numPr>
              <w:tabs>
                <w:tab w:val="left" w:pos="0"/>
              </w:tabs>
              <w:suppressAutoHyphens/>
              <w:ind w:left="0" w:firstLine="0"/>
              <w:rPr>
                <w:rFonts w:ascii="Arial" w:hAnsi="Arial"/>
                <w:i/>
                <w:iCs/>
                <w:szCs w:val="22"/>
              </w:rPr>
            </w:pPr>
            <w:r w:rsidRPr="00E80305">
              <w:rPr>
                <w:rFonts w:ascii="Arial" w:hAnsi="Arial"/>
                <w:i/>
                <w:iCs/>
                <w:szCs w:val="22"/>
              </w:rPr>
              <w:t>Проверка правильности работы счетчика:</w:t>
            </w:r>
          </w:p>
          <w:p w:rsidR="00E35FB3" w:rsidRPr="00E80305" w:rsidRDefault="00E35FB3" w:rsidP="00E80305">
            <w:pPr>
              <w:pStyle w:val="af1"/>
              <w:suppressAutoHyphens/>
              <w:ind w:left="0" w:firstLine="0"/>
              <w:jc w:val="both"/>
              <w:rPr>
                <w:rFonts w:ascii="Arial" w:hAnsi="Arial"/>
                <w:i/>
                <w:iCs/>
                <w:sz w:val="18"/>
              </w:rPr>
            </w:pPr>
            <w:r w:rsidRPr="00E80305">
              <w:rPr>
                <w:rFonts w:ascii="Arial" w:hAnsi="Arial"/>
                <w:i/>
                <w:iCs/>
                <w:sz w:val="18"/>
              </w:rPr>
              <w:t>Необходимо выполнить замер фазного тока и напряжения. Замерить время, за которое диск счетчика (световой индикатор) делает определенное число оборотов (световых импульсов).</w:t>
            </w:r>
          </w:p>
          <w:p w:rsidR="00E35FB3" w:rsidRPr="00E80305" w:rsidRDefault="00E35FB3" w:rsidP="00E80305">
            <w:pPr>
              <w:pStyle w:val="af1"/>
              <w:suppressAutoHyphens/>
              <w:ind w:left="0" w:firstLine="0"/>
              <w:rPr>
                <w:rFonts w:ascii="Arial" w:hAnsi="Arial"/>
                <w:i/>
                <w:iCs/>
                <w:sz w:val="18"/>
              </w:rPr>
            </w:pPr>
            <w:r w:rsidRPr="00E80305">
              <w:rPr>
                <w:rFonts w:ascii="Arial" w:hAnsi="Arial"/>
                <w:i/>
                <w:iCs/>
                <w:sz w:val="18"/>
              </w:rPr>
              <w:t>Фактическая мощность, подводимая к счетчику, Вт:</w:t>
            </w:r>
          </w:p>
          <w:p w:rsidR="00E35FB3" w:rsidRPr="00E80305" w:rsidRDefault="00E35FB3" w:rsidP="00E80305">
            <w:pPr>
              <w:pStyle w:val="af1"/>
              <w:suppressAutoHyphens/>
              <w:ind w:left="0" w:firstLine="0"/>
              <w:jc w:val="center"/>
              <w:rPr>
                <w:rFonts w:ascii="Arial" w:hAnsi="Arial"/>
                <w:i/>
                <w:iCs/>
              </w:rPr>
            </w:pPr>
            <w:proofErr w:type="spellStart"/>
            <w:r w:rsidRPr="00E80305">
              <w:rPr>
                <w:rFonts w:ascii="Cambria Math" w:hAnsi="Cambria Math"/>
                <w:iCs/>
                <w:sz w:val="24"/>
              </w:rPr>
              <w:t>Р</w:t>
            </w:r>
            <w:r w:rsidRPr="00E80305">
              <w:rPr>
                <w:rFonts w:ascii="Cambria Math" w:hAnsi="Cambria Math"/>
                <w:iCs/>
                <w:sz w:val="24"/>
                <w:vertAlign w:val="subscript"/>
              </w:rPr>
              <w:t>факт</w:t>
            </w:r>
            <w:proofErr w:type="spellEnd"/>
            <w:r w:rsidRPr="00E80305">
              <w:rPr>
                <w:rFonts w:ascii="Cambria Math" w:hAnsi="Cambria Math"/>
                <w:iCs/>
                <w:sz w:val="24"/>
              </w:rPr>
              <w:t xml:space="preserve"> = (</w:t>
            </w:r>
            <w:proofErr w:type="spellStart"/>
            <w:r w:rsidRPr="00E80305">
              <w:rPr>
                <w:rFonts w:ascii="Cambria Math" w:hAnsi="Cambria Math"/>
                <w:iCs/>
                <w:sz w:val="24"/>
                <w:lang w:val="en-US"/>
              </w:rPr>
              <w:t>Ia</w:t>
            </w:r>
            <w:proofErr w:type="spellEnd"/>
            <w:r w:rsidRPr="00E80305">
              <w:rPr>
                <w:rFonts w:ascii="Cambria Math" w:hAnsi="Cambria Math"/>
                <w:iCs/>
                <w:sz w:val="24"/>
              </w:rPr>
              <w:t>+</w:t>
            </w:r>
            <w:proofErr w:type="spellStart"/>
            <w:r w:rsidRPr="00E80305">
              <w:rPr>
                <w:rFonts w:ascii="Cambria Math" w:hAnsi="Cambria Math"/>
                <w:iCs/>
                <w:sz w:val="24"/>
                <w:lang w:val="en-US"/>
              </w:rPr>
              <w:t>Ib</w:t>
            </w:r>
            <w:proofErr w:type="spellEnd"/>
            <w:r w:rsidRPr="00E80305">
              <w:rPr>
                <w:rFonts w:ascii="Cambria Math" w:hAnsi="Cambria Math"/>
                <w:iCs/>
                <w:sz w:val="24"/>
              </w:rPr>
              <w:t>+</w:t>
            </w:r>
            <w:proofErr w:type="spellStart"/>
            <w:proofErr w:type="gramStart"/>
            <w:r w:rsidRPr="00E80305">
              <w:rPr>
                <w:rFonts w:ascii="Cambria Math" w:hAnsi="Cambria Math"/>
                <w:iCs/>
                <w:sz w:val="24"/>
                <w:lang w:val="en-US"/>
              </w:rPr>
              <w:t>Ic</w:t>
            </w:r>
            <w:proofErr w:type="spellEnd"/>
            <w:r w:rsidRPr="00E80305">
              <w:rPr>
                <w:rFonts w:ascii="Cambria Math" w:hAnsi="Cambria Math"/>
                <w:iCs/>
                <w:sz w:val="24"/>
              </w:rPr>
              <w:t>)*</w:t>
            </w:r>
            <w:proofErr w:type="gramEnd"/>
            <w:r w:rsidRPr="00E80305">
              <w:rPr>
                <w:rFonts w:ascii="Cambria Math" w:hAnsi="Cambria Math"/>
                <w:iCs/>
                <w:sz w:val="24"/>
              </w:rPr>
              <w:t>U</w:t>
            </w:r>
            <w:r w:rsidRPr="00E80305">
              <w:rPr>
                <w:rFonts w:ascii="Cambria Math" w:hAnsi="Cambria Math"/>
                <w:iCs/>
                <w:sz w:val="24"/>
                <w:vertAlign w:val="subscript"/>
              </w:rPr>
              <w:t>средн.</w:t>
            </w:r>
            <w:r w:rsidRPr="00E80305">
              <w:rPr>
                <w:rFonts w:ascii="Cambria Math" w:hAnsi="Cambria Math"/>
                <w:iCs/>
                <w:sz w:val="24"/>
              </w:rPr>
              <w:t xml:space="preserve">* </w:t>
            </w:r>
            <w:r w:rsidRPr="00E80305">
              <w:rPr>
                <w:rFonts w:ascii="Cambria Math" w:hAnsi="Cambria Math"/>
                <w:iCs/>
                <w:sz w:val="24"/>
                <w:lang w:val="en-US"/>
              </w:rPr>
              <w:t>C</w:t>
            </w:r>
            <w:proofErr w:type="spellStart"/>
            <w:r w:rsidRPr="00E80305">
              <w:rPr>
                <w:rFonts w:ascii="Cambria Math" w:hAnsi="Cambria Math"/>
                <w:iCs/>
                <w:sz w:val="24"/>
              </w:rPr>
              <w:t>os</w:t>
            </w:r>
            <w:proofErr w:type="spellEnd"/>
            <w:r w:rsidRPr="00E80305">
              <w:rPr>
                <w:rFonts w:ascii="Cambria Math" w:hAnsi="Cambria Math" w:cs="Arial"/>
                <w:sz w:val="24"/>
              </w:rPr>
              <w:t xml:space="preserve"> φ</w:t>
            </w:r>
            <w:r w:rsidRPr="00E80305">
              <w:rPr>
                <w:rFonts w:ascii="Cambria Math" w:hAnsi="Cambria Math"/>
                <w:iCs/>
                <w:sz w:val="24"/>
              </w:rPr>
              <w:t>,</w:t>
            </w:r>
            <w:r w:rsidRPr="00E80305">
              <w:rPr>
                <w:rFonts w:ascii="Arial" w:hAnsi="Arial"/>
                <w:i/>
                <w:iCs/>
                <w:sz w:val="24"/>
              </w:rPr>
              <w:t xml:space="preserve"> </w:t>
            </w:r>
            <w:r w:rsidRPr="00E80305">
              <w:rPr>
                <w:rFonts w:ascii="Arial" w:hAnsi="Arial"/>
                <w:i/>
                <w:iCs/>
              </w:rPr>
              <w:t>где:</w:t>
            </w:r>
          </w:p>
          <w:p w:rsidR="00E35FB3" w:rsidRPr="00E80305" w:rsidRDefault="00E35FB3" w:rsidP="00E80305">
            <w:pPr>
              <w:suppressAutoHyphens/>
              <w:spacing w:line="240" w:lineRule="auto"/>
              <w:jc w:val="both"/>
              <w:rPr>
                <w:rFonts w:ascii="Arial" w:hAnsi="Arial" w:cs="Arial"/>
                <w:i/>
                <w:iCs/>
                <w:sz w:val="18"/>
                <w:szCs w:val="20"/>
              </w:rPr>
            </w:pPr>
            <w:proofErr w:type="spellStart"/>
            <w:proofErr w:type="gramStart"/>
            <w:r w:rsidRPr="00E80305">
              <w:rPr>
                <w:rFonts w:ascii="Arial" w:hAnsi="Arial" w:cs="Arial"/>
                <w:i/>
                <w:iCs/>
                <w:sz w:val="18"/>
                <w:szCs w:val="20"/>
              </w:rPr>
              <w:t>Ia,Ib</w:t>
            </w:r>
            <w:proofErr w:type="gramEnd"/>
            <w:r w:rsidRPr="00E80305">
              <w:rPr>
                <w:rFonts w:ascii="Arial" w:hAnsi="Arial" w:cs="Arial"/>
                <w:i/>
                <w:iCs/>
                <w:sz w:val="18"/>
                <w:szCs w:val="20"/>
              </w:rPr>
              <w:t>,Ic</w:t>
            </w:r>
            <w:proofErr w:type="spellEnd"/>
            <w:r w:rsidRPr="00E80305">
              <w:rPr>
                <w:rFonts w:ascii="Arial" w:hAnsi="Arial" w:cs="Arial"/>
                <w:i/>
                <w:iCs/>
                <w:sz w:val="18"/>
                <w:szCs w:val="20"/>
              </w:rPr>
              <w:t xml:space="preserve"> – измеренный фазный ток, А;</w:t>
            </w:r>
          </w:p>
          <w:p w:rsidR="00E35FB3" w:rsidRPr="00E80305" w:rsidRDefault="00E35FB3" w:rsidP="00E80305">
            <w:pPr>
              <w:suppressAutoHyphens/>
              <w:spacing w:line="240" w:lineRule="auto"/>
              <w:jc w:val="both"/>
              <w:rPr>
                <w:rFonts w:ascii="Arial" w:hAnsi="Arial" w:cs="Arial"/>
                <w:i/>
                <w:iCs/>
                <w:sz w:val="18"/>
                <w:szCs w:val="20"/>
              </w:rPr>
            </w:pPr>
            <w:proofErr w:type="spellStart"/>
            <w:r w:rsidRPr="00E80305">
              <w:rPr>
                <w:rFonts w:ascii="Arial" w:hAnsi="Arial" w:cs="Arial"/>
                <w:i/>
                <w:iCs/>
                <w:sz w:val="18"/>
                <w:szCs w:val="20"/>
              </w:rPr>
              <w:t>U</w:t>
            </w:r>
            <w:proofErr w:type="gramStart"/>
            <w:r w:rsidRPr="00E80305">
              <w:rPr>
                <w:rFonts w:ascii="Arial" w:hAnsi="Arial" w:cs="Arial"/>
                <w:i/>
                <w:iCs/>
                <w:sz w:val="18"/>
                <w:szCs w:val="20"/>
                <w:vertAlign w:val="subscript"/>
              </w:rPr>
              <w:t>средн</w:t>
            </w:r>
            <w:proofErr w:type="spellEnd"/>
            <w:r w:rsidRPr="00E80305">
              <w:rPr>
                <w:rFonts w:ascii="Arial" w:hAnsi="Arial" w:cs="Arial"/>
                <w:i/>
                <w:iCs/>
                <w:sz w:val="18"/>
                <w:szCs w:val="20"/>
                <w:vertAlign w:val="subscript"/>
              </w:rPr>
              <w:t>.</w:t>
            </w:r>
            <w:r w:rsidRPr="00E80305">
              <w:rPr>
                <w:rFonts w:ascii="Arial" w:hAnsi="Arial" w:cs="Arial"/>
                <w:i/>
                <w:iCs/>
                <w:sz w:val="18"/>
                <w:szCs w:val="20"/>
              </w:rPr>
              <w:t>=</w:t>
            </w:r>
            <w:proofErr w:type="gramEnd"/>
            <w:r w:rsidRPr="00E80305">
              <w:rPr>
                <w:rFonts w:ascii="Arial" w:hAnsi="Arial" w:cs="Arial"/>
                <w:i/>
                <w:iCs/>
                <w:sz w:val="18"/>
                <w:szCs w:val="20"/>
              </w:rPr>
              <w:t>(</w:t>
            </w:r>
            <w:proofErr w:type="spellStart"/>
            <w:r w:rsidRPr="00E80305">
              <w:rPr>
                <w:rFonts w:ascii="Arial" w:hAnsi="Arial" w:cs="Arial"/>
                <w:i/>
                <w:iCs/>
                <w:sz w:val="18"/>
                <w:szCs w:val="20"/>
              </w:rPr>
              <w:t>Ua+Ub+Uc</w:t>
            </w:r>
            <w:proofErr w:type="spellEnd"/>
            <w:r w:rsidRPr="00E80305">
              <w:rPr>
                <w:rFonts w:ascii="Arial" w:hAnsi="Arial" w:cs="Arial"/>
                <w:i/>
                <w:iCs/>
                <w:sz w:val="18"/>
                <w:szCs w:val="20"/>
              </w:rPr>
              <w:t>)/3 – среднее напряжение фаз, В</w:t>
            </w:r>
          </w:p>
          <w:p w:rsidR="00E35FB3" w:rsidRPr="00E80305" w:rsidRDefault="00E35FB3" w:rsidP="00E80305">
            <w:pPr>
              <w:suppressAutoHyphens/>
              <w:spacing w:line="240" w:lineRule="auto"/>
              <w:jc w:val="both"/>
              <w:rPr>
                <w:rFonts w:ascii="Arial" w:hAnsi="Arial" w:cs="Arial"/>
                <w:i/>
                <w:iCs/>
                <w:sz w:val="18"/>
                <w:szCs w:val="20"/>
              </w:rPr>
            </w:pPr>
            <w:proofErr w:type="spellStart"/>
            <w:proofErr w:type="gramStart"/>
            <w:r w:rsidRPr="00E80305">
              <w:rPr>
                <w:rFonts w:ascii="Arial" w:hAnsi="Arial" w:cs="Arial"/>
                <w:i/>
                <w:iCs/>
                <w:sz w:val="18"/>
                <w:szCs w:val="20"/>
              </w:rPr>
              <w:t>Ua,Ub</w:t>
            </w:r>
            <w:proofErr w:type="gramEnd"/>
            <w:r w:rsidRPr="00E80305">
              <w:rPr>
                <w:rFonts w:ascii="Arial" w:hAnsi="Arial" w:cs="Arial"/>
                <w:i/>
                <w:iCs/>
                <w:sz w:val="18"/>
                <w:szCs w:val="20"/>
              </w:rPr>
              <w:t>,Uc</w:t>
            </w:r>
            <w:proofErr w:type="spellEnd"/>
            <w:r w:rsidRPr="00E80305">
              <w:rPr>
                <w:rFonts w:ascii="Arial" w:hAnsi="Arial" w:cs="Arial"/>
                <w:i/>
                <w:iCs/>
                <w:sz w:val="18"/>
                <w:szCs w:val="20"/>
              </w:rPr>
              <w:t xml:space="preserve"> – измеренное фазное напряжение, В;</w:t>
            </w:r>
          </w:p>
          <w:p w:rsidR="00E35FB3" w:rsidRPr="00E80305" w:rsidRDefault="00E35FB3" w:rsidP="00E80305">
            <w:pPr>
              <w:pStyle w:val="af1"/>
              <w:suppressAutoHyphens/>
              <w:ind w:left="0" w:firstLine="0"/>
              <w:rPr>
                <w:rFonts w:ascii="Arial" w:hAnsi="Arial"/>
                <w:i/>
                <w:iCs/>
                <w:sz w:val="18"/>
              </w:rPr>
            </w:pPr>
            <w:proofErr w:type="spellStart"/>
            <w:r w:rsidRPr="00E80305">
              <w:rPr>
                <w:rFonts w:ascii="Arial" w:hAnsi="Arial" w:cs="Arial"/>
                <w:i/>
                <w:iCs/>
                <w:sz w:val="18"/>
              </w:rPr>
              <w:t>Cos</w:t>
            </w:r>
            <w:proofErr w:type="spellEnd"/>
            <w:r w:rsidRPr="00E80305">
              <w:rPr>
                <w:rFonts w:ascii="Arial" w:hAnsi="Arial" w:cs="Arial"/>
                <w:i/>
                <w:iCs/>
                <w:sz w:val="18"/>
              </w:rPr>
              <w:t xml:space="preserve"> φ= 0,8 либо по замеру</w:t>
            </w:r>
            <w:r w:rsidRPr="00E80305">
              <w:rPr>
                <w:rFonts w:ascii="Arial" w:hAnsi="Arial"/>
                <w:i/>
                <w:iCs/>
                <w:sz w:val="18"/>
              </w:rPr>
              <w:t>, при подключенной известной только активной нагрузке принять равным 1.</w:t>
            </w:r>
          </w:p>
          <w:p w:rsidR="00E35FB3" w:rsidRPr="00E80305" w:rsidRDefault="00E35FB3" w:rsidP="00E80305">
            <w:pPr>
              <w:pStyle w:val="af1"/>
              <w:suppressAutoHyphens/>
              <w:ind w:left="0" w:firstLine="0"/>
              <w:rPr>
                <w:rFonts w:ascii="Arial" w:hAnsi="Arial"/>
                <w:i/>
                <w:iCs/>
                <w:sz w:val="18"/>
              </w:rPr>
            </w:pPr>
            <w:r w:rsidRPr="00E80305">
              <w:rPr>
                <w:rFonts w:ascii="Arial" w:hAnsi="Arial"/>
                <w:i/>
                <w:iCs/>
                <w:sz w:val="18"/>
              </w:rPr>
              <w:t xml:space="preserve">При применении токоизмерительных клещей с функцией ваттметра </w:t>
            </w:r>
            <w:proofErr w:type="spellStart"/>
            <w:r w:rsidRPr="00E80305">
              <w:rPr>
                <w:rFonts w:ascii="Cambria Math" w:hAnsi="Cambria Math"/>
                <w:iCs/>
                <w:sz w:val="18"/>
              </w:rPr>
              <w:t>Р</w:t>
            </w:r>
            <w:r w:rsidRPr="00E80305">
              <w:rPr>
                <w:rFonts w:ascii="Cambria Math" w:hAnsi="Cambria Math"/>
                <w:iCs/>
                <w:sz w:val="18"/>
                <w:vertAlign w:val="subscript"/>
              </w:rPr>
              <w:t>факт</w:t>
            </w:r>
            <w:proofErr w:type="spellEnd"/>
            <w:r w:rsidRPr="00E80305">
              <w:rPr>
                <w:rFonts w:ascii="Cambria Math" w:hAnsi="Cambria Math"/>
                <w:iCs/>
                <w:sz w:val="24"/>
                <w:vertAlign w:val="subscript"/>
              </w:rPr>
              <w:t xml:space="preserve"> </w:t>
            </w:r>
            <w:r w:rsidRPr="00E80305">
              <w:rPr>
                <w:rFonts w:ascii="Arial" w:hAnsi="Arial"/>
                <w:i/>
                <w:iCs/>
                <w:sz w:val="18"/>
              </w:rPr>
              <w:t>принять по замеру.</w:t>
            </w:r>
          </w:p>
          <w:p w:rsidR="00E35FB3" w:rsidRPr="00E80305" w:rsidRDefault="00E35FB3" w:rsidP="00E80305">
            <w:pPr>
              <w:pStyle w:val="af1"/>
              <w:suppressAutoHyphens/>
              <w:ind w:left="0" w:firstLine="0"/>
              <w:rPr>
                <w:rFonts w:ascii="Arial" w:hAnsi="Arial"/>
                <w:i/>
                <w:iCs/>
                <w:sz w:val="18"/>
              </w:rPr>
            </w:pPr>
            <w:r w:rsidRPr="00E80305">
              <w:rPr>
                <w:rFonts w:ascii="Arial" w:hAnsi="Arial"/>
                <w:i/>
                <w:iCs/>
                <w:sz w:val="18"/>
              </w:rPr>
              <w:t>Мощность, регистрируемая счетчиком, Вт:</w:t>
            </w:r>
          </w:p>
          <w:p w:rsidR="00E35FB3" w:rsidRPr="00E80305" w:rsidRDefault="00E35FB3" w:rsidP="00E80305">
            <w:pPr>
              <w:spacing w:line="240" w:lineRule="auto"/>
              <w:jc w:val="center"/>
              <w:rPr>
                <w:rFonts w:ascii="Arial" w:hAnsi="Arial"/>
                <w:i/>
                <w:iCs/>
                <w:sz w:val="20"/>
              </w:rPr>
            </w:pPr>
            <m:oMath>
              <m:r>
                <w:rPr>
                  <w:rFonts w:ascii="Cambria Math" w:hAnsi="Cambria Math"/>
                  <w:sz w:val="24"/>
                </w:rPr>
                <m:t>Р</m:t>
              </m:r>
              <m:r>
                <w:rPr>
                  <w:rFonts w:ascii="Cambria Math" w:hAnsi="Cambria Math"/>
                  <w:sz w:val="24"/>
                  <w:vertAlign w:val="subscript"/>
                </w:rPr>
                <m:t>сч=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3,6*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>*</m:t>
                  </m:r>
                  <m:r>
                    <w:rPr>
                      <w:rFonts w:ascii="Cambria Math" w:hAnsi="Cambria Math"/>
                      <w:sz w:val="24"/>
                      <w:lang w:val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T*C</m:t>
                  </m:r>
                </m:den>
              </m:f>
            </m:oMath>
            <w:r w:rsidRPr="00E80305">
              <w:rPr>
                <w:rFonts w:ascii="Arial" w:hAnsi="Arial"/>
                <w:i/>
                <w:iCs/>
                <w:sz w:val="18"/>
              </w:rPr>
              <w:t>, где:</w:t>
            </w:r>
          </w:p>
          <w:p w:rsidR="00E35FB3" w:rsidRPr="00E80305" w:rsidRDefault="00E35FB3" w:rsidP="00E80305">
            <w:pPr>
              <w:pStyle w:val="af1"/>
              <w:suppressAutoHyphens/>
              <w:ind w:left="0" w:firstLine="0"/>
              <w:rPr>
                <w:rFonts w:ascii="Arial" w:hAnsi="Arial"/>
                <w:i/>
                <w:iCs/>
                <w:sz w:val="18"/>
              </w:rPr>
            </w:pPr>
            <w:r w:rsidRPr="00E80305">
              <w:rPr>
                <w:rFonts w:ascii="Arial" w:hAnsi="Arial"/>
                <w:i/>
                <w:iCs/>
                <w:sz w:val="18"/>
              </w:rPr>
              <w:t>N – количество оборотов или импульсов;</w:t>
            </w:r>
          </w:p>
          <w:p w:rsidR="00E35FB3" w:rsidRPr="00E80305" w:rsidRDefault="00E35FB3" w:rsidP="00E80305">
            <w:pPr>
              <w:pStyle w:val="af1"/>
              <w:suppressAutoHyphens/>
              <w:ind w:left="0" w:firstLine="0"/>
              <w:rPr>
                <w:rFonts w:ascii="Arial" w:hAnsi="Arial"/>
                <w:i/>
                <w:iCs/>
                <w:sz w:val="18"/>
              </w:rPr>
            </w:pPr>
            <w:r w:rsidRPr="00E80305">
              <w:rPr>
                <w:rFonts w:ascii="Arial" w:hAnsi="Arial"/>
                <w:i/>
                <w:iCs/>
                <w:sz w:val="18"/>
              </w:rPr>
              <w:t>Т – время замера (сек);</w:t>
            </w:r>
          </w:p>
          <w:p w:rsidR="00E35FB3" w:rsidRPr="00E80305" w:rsidRDefault="00E35FB3" w:rsidP="00E80305">
            <w:pPr>
              <w:pStyle w:val="af1"/>
              <w:suppressAutoHyphens/>
              <w:ind w:left="0" w:firstLine="0"/>
              <w:rPr>
                <w:rFonts w:ascii="Arial" w:hAnsi="Arial"/>
                <w:i/>
                <w:iCs/>
                <w:sz w:val="18"/>
              </w:rPr>
            </w:pPr>
            <w:r w:rsidRPr="00E80305">
              <w:rPr>
                <w:rFonts w:ascii="Arial" w:hAnsi="Arial"/>
                <w:i/>
                <w:iCs/>
                <w:sz w:val="18"/>
              </w:rPr>
              <w:t>С – передаточное число счетчика (</w:t>
            </w:r>
            <w:r w:rsidRPr="00E80305">
              <w:rPr>
                <w:rFonts w:ascii="Arial" w:hAnsi="Arial" w:cs="Arial"/>
                <w:i/>
                <w:sz w:val="18"/>
              </w:rPr>
              <w:t xml:space="preserve">об/кВт*час, </w:t>
            </w:r>
            <w:proofErr w:type="spellStart"/>
            <w:r w:rsidRPr="00E80305">
              <w:rPr>
                <w:rFonts w:ascii="Arial" w:hAnsi="Arial" w:cs="Arial"/>
                <w:i/>
                <w:sz w:val="18"/>
              </w:rPr>
              <w:t>имп</w:t>
            </w:r>
            <w:proofErr w:type="spellEnd"/>
            <w:r w:rsidRPr="00E80305">
              <w:rPr>
                <w:rFonts w:ascii="Arial" w:hAnsi="Arial" w:cs="Arial"/>
                <w:i/>
                <w:sz w:val="18"/>
              </w:rPr>
              <w:t>/кВт*час</w:t>
            </w:r>
            <w:r w:rsidRPr="00E80305">
              <w:rPr>
                <w:rFonts w:ascii="Arial" w:hAnsi="Arial"/>
                <w:i/>
                <w:iCs/>
                <w:sz w:val="18"/>
              </w:rPr>
              <w:t>).</w:t>
            </w:r>
          </w:p>
          <w:p w:rsidR="00E35FB3" w:rsidRPr="00E80305" w:rsidRDefault="00E35FB3" w:rsidP="00E80305">
            <w:pPr>
              <w:pStyle w:val="af1"/>
              <w:suppressAutoHyphens/>
              <w:ind w:left="0" w:firstLine="0"/>
              <w:rPr>
                <w:rFonts w:ascii="Arial" w:hAnsi="Arial"/>
                <w:i/>
                <w:iCs/>
                <w:sz w:val="18"/>
              </w:rPr>
            </w:pPr>
            <w:r w:rsidRPr="00E80305">
              <w:rPr>
                <w:rFonts w:ascii="Arial" w:hAnsi="Arial"/>
                <w:i/>
                <w:iCs/>
                <w:sz w:val="18"/>
              </w:rPr>
              <w:t xml:space="preserve">При проверке электронного счетчика с ЖКИ, имеющего функцию отображения параметров сети, </w:t>
            </w:r>
            <w:proofErr w:type="spellStart"/>
            <w:r w:rsidRPr="00E80305">
              <w:rPr>
                <w:rFonts w:ascii="Cambria Math" w:hAnsi="Cambria Math"/>
                <w:iCs/>
                <w:sz w:val="18"/>
              </w:rPr>
              <w:t>Рсч</w:t>
            </w:r>
            <w:proofErr w:type="spellEnd"/>
            <w:r w:rsidRPr="00E80305">
              <w:rPr>
                <w:rFonts w:ascii="Arial" w:hAnsi="Arial"/>
                <w:i/>
                <w:iCs/>
                <w:sz w:val="18"/>
              </w:rPr>
              <w:t xml:space="preserve"> принять по данным счетчика.</w:t>
            </w:r>
          </w:p>
          <w:p w:rsidR="00E35FB3" w:rsidRPr="00E80305" w:rsidRDefault="00E35FB3" w:rsidP="00E80305">
            <w:pPr>
              <w:spacing w:line="240" w:lineRule="auto"/>
              <w:rPr>
                <w:rFonts w:ascii="Arial" w:hAnsi="Arial"/>
                <w:i/>
                <w:iCs/>
                <w:sz w:val="18"/>
              </w:rPr>
            </w:pPr>
            <w:r w:rsidRPr="00E80305">
              <w:rPr>
                <w:rFonts w:ascii="Arial" w:hAnsi="Arial"/>
                <w:i/>
                <w:iCs/>
                <w:sz w:val="18"/>
              </w:rPr>
              <w:t>Определение погрешности:</w:t>
            </w:r>
          </w:p>
          <w:p w:rsidR="00E35FB3" w:rsidRPr="00E80305" w:rsidRDefault="00E35FB3" w:rsidP="00E80305">
            <w:pPr>
              <w:spacing w:line="240" w:lineRule="auto"/>
              <w:rPr>
                <w:rFonts w:ascii="Arial" w:hAnsi="Arial"/>
                <w:i/>
                <w:iCs/>
                <w:sz w:val="18"/>
                <w:szCs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/>
                    <w:sz w:val="20"/>
                  </w:rPr>
                  <m:t>δ=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</w:rPr>
                      <m:t>Рсч-Рфакт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</w:rPr>
                      <m:t>Рфакт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</w:rPr>
                  <m:t>*100, %</m:t>
                </m:r>
              </m:oMath>
            </m:oMathPara>
          </w:p>
          <w:p w:rsidR="00E35FB3" w:rsidRPr="00E80305" w:rsidRDefault="00E35FB3" w:rsidP="00E80305">
            <w:pPr>
              <w:spacing w:line="240" w:lineRule="auto"/>
              <w:jc w:val="both"/>
              <w:rPr>
                <w:rFonts w:ascii="Arial" w:hAnsi="Arial"/>
                <w:i/>
                <w:iCs/>
                <w:sz w:val="18"/>
                <w:szCs w:val="20"/>
              </w:rPr>
            </w:pPr>
            <w:r w:rsidRPr="00E80305">
              <w:rPr>
                <w:rFonts w:ascii="Arial" w:hAnsi="Arial"/>
                <w:i/>
                <w:iCs/>
                <w:sz w:val="18"/>
                <w:szCs w:val="20"/>
              </w:rPr>
              <w:t>Значение погрешности не должно превышать 10%.</w:t>
            </w:r>
          </w:p>
          <w:p w:rsidR="00E35FB3" w:rsidRPr="00E80305" w:rsidRDefault="00E35FB3" w:rsidP="00E80305">
            <w:pPr>
              <w:pStyle w:val="af1"/>
              <w:suppressAutoHyphens/>
              <w:ind w:left="0" w:firstLine="0"/>
              <w:rPr>
                <w:rFonts w:ascii="Arial" w:hAnsi="Arial" w:cs="Arial"/>
                <w:i/>
                <w:sz w:val="18"/>
              </w:rPr>
            </w:pPr>
            <w:r w:rsidRPr="00E80305">
              <w:rPr>
                <w:rFonts w:ascii="Arial" w:hAnsi="Arial" w:cs="Arial"/>
                <w:i/>
                <w:sz w:val="18"/>
              </w:rPr>
              <w:t xml:space="preserve">При неравномерной нагрузке необходимо произвести проверку </w:t>
            </w:r>
            <w:r w:rsidRPr="00E80305">
              <w:rPr>
                <w:rFonts w:ascii="Arial" w:hAnsi="Arial"/>
                <w:i/>
                <w:sz w:val="18"/>
              </w:rPr>
              <w:t>правильности работы счетчика</w:t>
            </w:r>
            <w:r w:rsidRPr="00E80305">
              <w:rPr>
                <w:rFonts w:ascii="Arial" w:hAnsi="Arial" w:cs="Arial"/>
                <w:i/>
                <w:sz w:val="18"/>
              </w:rPr>
              <w:t xml:space="preserve"> с использованием эталонного оборудования.</w:t>
            </w:r>
          </w:p>
          <w:p w:rsidR="00E35FB3" w:rsidRDefault="00E35FB3" w:rsidP="00E80305">
            <w:pPr>
              <w:pStyle w:val="af1"/>
              <w:suppressAutoHyphens/>
              <w:ind w:left="0" w:firstLine="0"/>
              <w:rPr>
                <w:rFonts w:ascii="Arial" w:hAnsi="Arial"/>
                <w:i/>
                <w:iCs/>
              </w:rPr>
            </w:pPr>
            <w:r w:rsidRPr="00E80305">
              <w:rPr>
                <w:rFonts w:ascii="Arial" w:hAnsi="Arial" w:cs="Arial"/>
                <w:i/>
                <w:sz w:val="18"/>
              </w:rPr>
              <w:t xml:space="preserve">При наличии на счетчике 3-х индикаторов нагрузки (для каждой из фаз) проверку правильности работы счетчика проводить </w:t>
            </w:r>
            <w:proofErr w:type="spellStart"/>
            <w:r w:rsidRPr="00E80305">
              <w:rPr>
                <w:rFonts w:ascii="Arial" w:hAnsi="Arial" w:cs="Arial"/>
                <w:i/>
                <w:sz w:val="18"/>
              </w:rPr>
              <w:t>пофазно</w:t>
            </w:r>
            <w:proofErr w:type="spellEnd"/>
            <w:r w:rsidRPr="00E80305">
              <w:rPr>
                <w:rFonts w:ascii="Arial" w:hAnsi="Arial" w:cs="Arial"/>
                <w:i/>
                <w:sz w:val="18"/>
              </w:rPr>
              <w:t>.</w:t>
            </w:r>
          </w:p>
        </w:tc>
      </w:tr>
    </w:tbl>
    <w:p w:rsidR="00E35FB3" w:rsidRDefault="00E35FB3" w:rsidP="00E35FB3">
      <w:pPr>
        <w:rPr>
          <w:rFonts w:ascii="Times New Roman" w:hAnsi="Times New Roman" w:cs="Times New Roman"/>
          <w:sz w:val="28"/>
        </w:rPr>
      </w:pPr>
      <w:r>
        <w:lastRenderedPageBreak/>
        <w:t xml:space="preserve"> </w:t>
      </w:r>
      <w:r w:rsidR="00E80305">
        <w:tab/>
      </w:r>
      <w:r w:rsidR="00E80305">
        <w:tab/>
      </w:r>
      <w:r w:rsidR="00E80305">
        <w:tab/>
      </w:r>
      <w:r w:rsidR="00E80305">
        <w:tab/>
      </w:r>
      <w:r w:rsidR="00E80305">
        <w:tab/>
      </w:r>
      <w:r w:rsidR="00E80305">
        <w:tab/>
      </w:r>
      <w:r w:rsidR="00E80305">
        <w:tab/>
      </w:r>
      <w:r w:rsidR="00E80305">
        <w:tab/>
      </w:r>
      <w:r w:rsidR="00E80305">
        <w:tab/>
      </w:r>
      <w:r w:rsidR="00E80305">
        <w:tab/>
      </w:r>
      <w:r w:rsidR="00E80305">
        <w:tab/>
      </w:r>
      <w:r w:rsidR="00E80305">
        <w:tab/>
      </w:r>
      <w:r w:rsidR="00E80305">
        <w:tab/>
      </w:r>
      <w:r w:rsidR="00E80305">
        <w:tab/>
      </w:r>
      <w:r w:rsidR="00E80305">
        <w:tab/>
      </w:r>
      <w:r w:rsidR="00E80305">
        <w:tab/>
      </w:r>
      <w:r w:rsidR="00E80305">
        <w:tab/>
      </w:r>
      <w:r w:rsidR="00E80305">
        <w:tab/>
      </w:r>
      <w:r w:rsidR="00E80305" w:rsidRPr="00E80305">
        <w:rPr>
          <w:rFonts w:ascii="Times New Roman" w:hAnsi="Times New Roman" w:cs="Times New Roman"/>
          <w:sz w:val="28"/>
        </w:rPr>
        <w:t>Приложение 3</w:t>
      </w:r>
    </w:p>
    <w:tbl>
      <w:tblPr>
        <w:tblW w:w="15768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592"/>
        <w:gridCol w:w="259"/>
        <w:gridCol w:w="121"/>
        <w:gridCol w:w="2561"/>
        <w:gridCol w:w="568"/>
        <w:gridCol w:w="1452"/>
        <w:gridCol w:w="111"/>
        <w:gridCol w:w="989"/>
        <w:gridCol w:w="425"/>
        <w:gridCol w:w="577"/>
        <w:gridCol w:w="416"/>
        <w:gridCol w:w="1275"/>
        <w:gridCol w:w="293"/>
        <w:gridCol w:w="420"/>
        <w:gridCol w:w="147"/>
        <w:gridCol w:w="844"/>
        <w:gridCol w:w="149"/>
        <w:gridCol w:w="763"/>
        <w:gridCol w:w="932"/>
        <w:gridCol w:w="147"/>
        <w:gridCol w:w="420"/>
        <w:gridCol w:w="856"/>
        <w:gridCol w:w="1451"/>
      </w:tblGrid>
      <w:tr w:rsidR="00E80305" w:rsidRPr="00C06ED4" w:rsidTr="00E80305">
        <w:trPr>
          <w:gridBefore w:val="1"/>
          <w:wBefore w:w="592" w:type="dxa"/>
        </w:trPr>
        <w:tc>
          <w:tcPr>
            <w:tcW w:w="15176" w:type="dxa"/>
            <w:gridSpan w:val="22"/>
          </w:tcPr>
          <w:p w:rsidR="00E80305" w:rsidRDefault="00E80305" w:rsidP="00E80305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ТЕХНОЛОГИЧЕСКАЯ КАРТА</w:t>
            </w:r>
          </w:p>
          <w:p w:rsidR="00E80305" w:rsidRDefault="00E80305" w:rsidP="00E80305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</w:rPr>
            </w:pPr>
            <w:r w:rsidRPr="002D3D99">
              <w:rPr>
                <w:rFonts w:ascii="Arial" w:hAnsi="Arial" w:cs="Arial"/>
                <w:b/>
                <w:i/>
              </w:rPr>
              <w:t>Замена 3-х фазного счетчика электрической энергии,</w:t>
            </w:r>
          </w:p>
          <w:p w:rsidR="00E80305" w:rsidRDefault="00E80305" w:rsidP="00E80305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</w:rPr>
            </w:pPr>
            <w:r w:rsidRPr="002D3D99">
              <w:rPr>
                <w:rFonts w:ascii="Arial" w:hAnsi="Arial" w:cs="Arial"/>
                <w:b/>
                <w:i/>
              </w:rPr>
              <w:t>включенного через измерительные трансформаторы тока</w:t>
            </w:r>
          </w:p>
          <w:p w:rsidR="00E80305" w:rsidRPr="00C06ED4" w:rsidRDefault="00E80305" w:rsidP="00E80305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2D3D99">
              <w:rPr>
                <w:rFonts w:ascii="Arial" w:hAnsi="Arial" w:cs="Arial"/>
                <w:b/>
                <w:i/>
              </w:rPr>
              <w:t>в электроустановках до 1000В</w:t>
            </w:r>
            <w:r>
              <w:rPr>
                <w:rFonts w:ascii="Arial" w:hAnsi="Arial" w:cs="Arial"/>
                <w:b/>
                <w:i/>
              </w:rPr>
              <w:t xml:space="preserve"> </w:t>
            </w:r>
            <w:r>
              <w:rPr>
                <w:rFonts w:ascii="Arial" w:hAnsi="Arial"/>
                <w:b/>
                <w:i/>
              </w:rPr>
              <w:t>физических лиц</w:t>
            </w:r>
            <w:r w:rsidRPr="002D3D99">
              <w:rPr>
                <w:rFonts w:ascii="Arial" w:hAnsi="Arial" w:cs="Arial"/>
                <w:b/>
                <w:i/>
              </w:rPr>
              <w:t>.</w:t>
            </w:r>
          </w:p>
        </w:tc>
      </w:tr>
      <w:tr w:rsidR="00E80305" w:rsidRPr="00DB4C78" w:rsidTr="00E80305">
        <w:tc>
          <w:tcPr>
            <w:tcW w:w="765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80305" w:rsidRPr="00DB4C78" w:rsidRDefault="00E80305" w:rsidP="00E80305">
            <w:pPr>
              <w:snapToGrid w:val="0"/>
              <w:spacing w:after="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b/>
                <w:i/>
                <w:sz w:val="20"/>
                <w:szCs w:val="20"/>
              </w:rPr>
              <w:t>Состав бригады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80305" w:rsidRPr="00DB4C78" w:rsidRDefault="00E80305" w:rsidP="00E80305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b/>
                <w:i/>
                <w:sz w:val="20"/>
                <w:szCs w:val="20"/>
              </w:rPr>
              <w:t>Группа по ЭБ</w:t>
            </w:r>
          </w:p>
        </w:tc>
        <w:tc>
          <w:tcPr>
            <w:tcW w:w="15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80305" w:rsidRPr="00DB4C78" w:rsidRDefault="00E80305" w:rsidP="00E80305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b/>
                <w:i/>
                <w:sz w:val="20"/>
                <w:szCs w:val="20"/>
              </w:rPr>
              <w:t>Принятое обозначение</w:t>
            </w:r>
          </w:p>
        </w:tc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80305" w:rsidRPr="00DB4C78" w:rsidRDefault="00E80305" w:rsidP="00E80305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b/>
                <w:i/>
                <w:sz w:val="20"/>
                <w:szCs w:val="20"/>
              </w:rPr>
              <w:t>Кол-во человек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80305" w:rsidRPr="00DB4C78" w:rsidRDefault="00E80305" w:rsidP="00E80305">
            <w:pPr>
              <w:snapToGrid w:val="0"/>
              <w:spacing w:after="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b/>
                <w:i/>
                <w:sz w:val="20"/>
                <w:szCs w:val="20"/>
              </w:rPr>
              <w:t>Итого человек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80305" w:rsidRPr="00DB4C78" w:rsidRDefault="00E80305" w:rsidP="00E80305">
            <w:pPr>
              <w:snapToGrid w:val="0"/>
              <w:spacing w:after="0"/>
              <w:jc w:val="center"/>
              <w:rPr>
                <w:rFonts w:ascii="Arial" w:hAnsi="Arial" w:cs="Arial"/>
                <w:b/>
                <w:i/>
                <w:spacing w:val="-20"/>
                <w:sz w:val="20"/>
                <w:szCs w:val="20"/>
              </w:rPr>
            </w:pPr>
            <w:r w:rsidRPr="00DB4C78">
              <w:rPr>
                <w:rFonts w:ascii="Arial" w:hAnsi="Arial" w:cs="Arial"/>
                <w:b/>
                <w:i/>
                <w:sz w:val="20"/>
                <w:szCs w:val="20"/>
              </w:rPr>
              <w:t xml:space="preserve">Норма </w:t>
            </w:r>
            <w:r w:rsidRPr="00DB4C78">
              <w:rPr>
                <w:rFonts w:ascii="Arial" w:hAnsi="Arial" w:cs="Arial"/>
                <w:b/>
                <w:i/>
                <w:spacing w:val="-20"/>
                <w:sz w:val="20"/>
                <w:szCs w:val="20"/>
              </w:rPr>
              <w:t>времени</w:t>
            </w:r>
          </w:p>
        </w:tc>
      </w:tr>
      <w:tr w:rsidR="00E80305" w:rsidRPr="00DB4C78" w:rsidTr="00E80305">
        <w:trPr>
          <w:trHeight w:val="593"/>
        </w:trPr>
        <w:tc>
          <w:tcPr>
            <w:tcW w:w="765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80305" w:rsidRDefault="00E80305" w:rsidP="00E80305">
            <w:pPr>
              <w:snapToGrid w:val="0"/>
              <w:spacing w:after="0"/>
              <w:jc w:val="both"/>
              <w:rPr>
                <w:rFonts w:ascii="Arial" w:hAnsi="Arial"/>
                <w:i/>
                <w:sz w:val="20"/>
                <w:szCs w:val="20"/>
              </w:rPr>
            </w:pPr>
            <w:r>
              <w:rPr>
                <w:rFonts w:ascii="Arial" w:hAnsi="Arial"/>
                <w:b/>
                <w:i/>
                <w:sz w:val="20"/>
                <w:szCs w:val="20"/>
              </w:rPr>
              <w:t xml:space="preserve">Производитель работ: </w:t>
            </w:r>
            <w:r w:rsidRPr="000D361B">
              <w:rPr>
                <w:rFonts w:ascii="Arial" w:hAnsi="Arial"/>
                <w:i/>
                <w:sz w:val="20"/>
                <w:szCs w:val="20"/>
              </w:rPr>
              <w:t xml:space="preserve">электромонтер </w:t>
            </w:r>
            <w:r>
              <w:rPr>
                <w:rFonts w:ascii="Arial" w:hAnsi="Arial"/>
                <w:i/>
                <w:sz w:val="20"/>
                <w:szCs w:val="20"/>
              </w:rPr>
              <w:t>(инженер, мастер, техник)</w:t>
            </w:r>
          </w:p>
          <w:p w:rsidR="00E80305" w:rsidRPr="00DB4C78" w:rsidRDefault="00E80305" w:rsidP="00E80305">
            <w:pPr>
              <w:spacing w:after="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b/>
                <w:i/>
                <w:sz w:val="20"/>
                <w:szCs w:val="20"/>
              </w:rPr>
              <w:t>Член бригады:</w:t>
            </w:r>
            <w:r>
              <w:rPr>
                <w:rFonts w:ascii="Arial" w:hAnsi="Arial"/>
                <w:sz w:val="20"/>
                <w:szCs w:val="20"/>
              </w:rPr>
              <w:t xml:space="preserve"> </w:t>
            </w:r>
            <w:r w:rsidRPr="000D361B">
              <w:rPr>
                <w:rFonts w:ascii="Arial" w:hAnsi="Arial"/>
                <w:i/>
                <w:sz w:val="20"/>
                <w:szCs w:val="20"/>
              </w:rPr>
              <w:t>электромонтер</w:t>
            </w:r>
            <w:r w:rsidRPr="000D361B">
              <w:rPr>
                <w:rFonts w:ascii="Arial" w:hAnsi="Arial"/>
                <w:sz w:val="20"/>
                <w:szCs w:val="20"/>
              </w:rPr>
              <w:t xml:space="preserve"> </w:t>
            </w:r>
            <w:r w:rsidRPr="000D361B">
              <w:rPr>
                <w:rFonts w:ascii="Arial" w:hAnsi="Arial"/>
                <w:i/>
                <w:sz w:val="20"/>
                <w:szCs w:val="20"/>
              </w:rPr>
              <w:t>(</w:t>
            </w:r>
            <w:r>
              <w:rPr>
                <w:rFonts w:ascii="Arial" w:hAnsi="Arial"/>
                <w:i/>
                <w:sz w:val="20"/>
                <w:szCs w:val="20"/>
              </w:rPr>
              <w:t xml:space="preserve">инженер, мастер, техник, </w:t>
            </w:r>
            <w:r w:rsidRPr="000D361B">
              <w:rPr>
                <w:rFonts w:ascii="Arial" w:hAnsi="Arial"/>
                <w:i/>
                <w:sz w:val="20"/>
                <w:szCs w:val="20"/>
              </w:rPr>
              <w:t>контролер</w:t>
            </w:r>
            <w:r>
              <w:rPr>
                <w:rFonts w:ascii="Arial" w:hAnsi="Arial"/>
                <w:i/>
                <w:sz w:val="20"/>
                <w:szCs w:val="20"/>
              </w:rPr>
              <w:t>)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80305" w:rsidRPr="00DB4C78" w:rsidRDefault="00E80305" w:rsidP="00E80305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DB4C78">
              <w:rPr>
                <w:rFonts w:ascii="Arial" w:hAnsi="Arial" w:cs="Arial"/>
                <w:i/>
                <w:iCs/>
                <w:sz w:val="20"/>
                <w:szCs w:val="20"/>
              </w:rPr>
              <w:t>Не менее I</w:t>
            </w:r>
            <w:r w:rsidRPr="00DB4C7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V</w:t>
            </w:r>
          </w:p>
          <w:p w:rsidR="00E80305" w:rsidRPr="00DB4C78" w:rsidRDefault="00E80305" w:rsidP="00E80305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DB4C7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Не менее </w:t>
            </w:r>
            <w:r w:rsidRPr="00DB4C7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III</w:t>
            </w:r>
          </w:p>
        </w:tc>
        <w:tc>
          <w:tcPr>
            <w:tcW w:w="15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80305" w:rsidRPr="00DB4C78" w:rsidRDefault="00E80305" w:rsidP="00E80305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vertAlign w:val="subscript"/>
              </w:rPr>
            </w:pPr>
            <w:r w:rsidRPr="00DB4C78">
              <w:rPr>
                <w:rFonts w:ascii="Arial" w:hAnsi="Arial" w:cs="Arial"/>
                <w:i/>
                <w:iCs/>
                <w:sz w:val="20"/>
                <w:szCs w:val="20"/>
              </w:rPr>
              <w:t>Э</w:t>
            </w:r>
            <w:r w:rsidRPr="00DB4C78">
              <w:rPr>
                <w:rFonts w:ascii="Arial" w:hAnsi="Arial" w:cs="Arial"/>
                <w:i/>
                <w:iCs/>
                <w:sz w:val="20"/>
                <w:szCs w:val="20"/>
                <w:vertAlign w:val="subscript"/>
              </w:rPr>
              <w:t>4</w:t>
            </w:r>
          </w:p>
          <w:p w:rsidR="00E80305" w:rsidRPr="00DB4C78" w:rsidRDefault="00E80305" w:rsidP="00E80305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vertAlign w:val="subscript"/>
              </w:rPr>
            </w:pPr>
            <w:r w:rsidRPr="00DB4C78">
              <w:rPr>
                <w:rFonts w:ascii="Arial" w:hAnsi="Arial" w:cs="Arial"/>
                <w:i/>
                <w:iCs/>
                <w:sz w:val="20"/>
                <w:szCs w:val="20"/>
              </w:rPr>
              <w:t>Э</w:t>
            </w:r>
            <w:r w:rsidRPr="00DB4C78">
              <w:rPr>
                <w:rFonts w:ascii="Arial" w:hAnsi="Arial" w:cs="Arial"/>
                <w:i/>
                <w:iCs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80305" w:rsidRPr="00DB4C78" w:rsidRDefault="00E80305" w:rsidP="00E80305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DB4C78">
              <w:rPr>
                <w:rFonts w:ascii="Arial" w:hAnsi="Arial" w:cs="Arial"/>
                <w:i/>
                <w:iCs/>
                <w:sz w:val="20"/>
                <w:szCs w:val="20"/>
              </w:rPr>
              <w:t>1</w:t>
            </w:r>
          </w:p>
          <w:p w:rsidR="00E80305" w:rsidRPr="00DB4C78" w:rsidRDefault="00E80305" w:rsidP="00E80305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DB4C78">
              <w:rPr>
                <w:rFonts w:ascii="Arial" w:hAnsi="Arial" w:cs="Arial"/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80305" w:rsidRPr="00DB4C78" w:rsidRDefault="00E80305" w:rsidP="00E80305">
            <w:pPr>
              <w:snapToGrid w:val="0"/>
              <w:spacing w:after="0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:rsidR="00E80305" w:rsidRPr="00DB4C78" w:rsidRDefault="00E80305" w:rsidP="00E80305">
            <w:pPr>
              <w:spacing w:after="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DB4C78">
              <w:rPr>
                <w:rFonts w:ascii="Arial" w:hAnsi="Arial" w:cs="Arial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0305" w:rsidRPr="00DB4C78" w:rsidRDefault="00E80305" w:rsidP="00E80305">
            <w:pPr>
              <w:snapToGrid w:val="0"/>
              <w:spacing w:after="0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:rsidR="00E80305" w:rsidRPr="00DB4C78" w:rsidRDefault="00E80305" w:rsidP="00E80305">
            <w:pPr>
              <w:spacing w:after="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1,82</w:t>
            </w:r>
            <w:r w:rsidRPr="00DB4C7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ч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</w:p>
        </w:tc>
      </w:tr>
      <w:tr w:rsidR="00E80305" w:rsidRPr="00DB4C78" w:rsidTr="00E80305">
        <w:trPr>
          <w:trHeight w:val="406"/>
        </w:trPr>
        <w:tc>
          <w:tcPr>
            <w:tcW w:w="56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80305" w:rsidRPr="00DB4C78" w:rsidRDefault="00E80305" w:rsidP="00E80305">
            <w:pPr>
              <w:snapToGrid w:val="0"/>
              <w:spacing w:after="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b/>
                <w:i/>
                <w:sz w:val="20"/>
                <w:szCs w:val="20"/>
              </w:rPr>
              <w:t>Основные и дополнительные средства защиты, средства индивидуальной защиты</w:t>
            </w:r>
          </w:p>
        </w:tc>
        <w:tc>
          <w:tcPr>
            <w:tcW w:w="454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80305" w:rsidRPr="00DB4C78" w:rsidRDefault="00E80305" w:rsidP="00E80305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b/>
                <w:i/>
                <w:sz w:val="20"/>
                <w:szCs w:val="20"/>
              </w:rPr>
              <w:t>Правила и инструкции по охране труда</w:t>
            </w:r>
          </w:p>
        </w:tc>
        <w:tc>
          <w:tcPr>
            <w:tcW w:w="556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80305" w:rsidRPr="00DB4C78" w:rsidRDefault="00E80305" w:rsidP="00E80305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b/>
                <w:i/>
                <w:sz w:val="20"/>
                <w:szCs w:val="20"/>
              </w:rPr>
              <w:t>Особые условия проведения работ</w:t>
            </w:r>
          </w:p>
        </w:tc>
      </w:tr>
      <w:tr w:rsidR="00E80305" w:rsidRPr="00656650" w:rsidTr="00E80305">
        <w:trPr>
          <w:trHeight w:val="2357"/>
        </w:trPr>
        <w:tc>
          <w:tcPr>
            <w:tcW w:w="56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80305" w:rsidRDefault="00E80305" w:rsidP="00E80305">
            <w:pPr>
              <w:suppressAutoHyphens/>
              <w:snapToGrid w:val="0"/>
              <w:spacing w:before="20" w:after="0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 xml:space="preserve">Спецодежда и </w:t>
            </w:r>
            <w:proofErr w:type="spellStart"/>
            <w:r>
              <w:rPr>
                <w:rFonts w:ascii="Arial" w:hAnsi="Arial" w:cs="Arial"/>
                <w:i/>
                <w:sz w:val="20"/>
              </w:rPr>
              <w:t>спецобувь</w:t>
            </w:r>
            <w:proofErr w:type="spellEnd"/>
            <w:r>
              <w:rPr>
                <w:rFonts w:ascii="Arial" w:hAnsi="Arial" w:cs="Arial"/>
                <w:i/>
                <w:sz w:val="20"/>
              </w:rPr>
              <w:t xml:space="preserve">                               - 2 комплекта</w:t>
            </w:r>
          </w:p>
          <w:p w:rsidR="00E80305" w:rsidRDefault="00E80305" w:rsidP="00E80305">
            <w:pPr>
              <w:suppressAutoHyphens/>
              <w:snapToGrid w:val="0"/>
              <w:spacing w:before="20" w:after="0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Перчатки диэлектрические                                   -  1 пара</w:t>
            </w:r>
          </w:p>
          <w:p w:rsidR="00E80305" w:rsidRDefault="00E80305" w:rsidP="00E80305">
            <w:pPr>
              <w:suppressAutoHyphens/>
              <w:spacing w:before="20" w:after="0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Указатель напряжения 0,4кВ однополюсный         - 1 шт.</w:t>
            </w:r>
          </w:p>
          <w:p w:rsidR="00E80305" w:rsidRDefault="00E80305" w:rsidP="00E80305">
            <w:pPr>
              <w:suppressAutoHyphens/>
              <w:spacing w:before="20" w:after="0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Указатель напряжения 0,4кВ двухполюсный          - 1 шт.</w:t>
            </w:r>
          </w:p>
          <w:p w:rsidR="00E80305" w:rsidRDefault="00E80305" w:rsidP="00E80305">
            <w:pPr>
              <w:suppressAutoHyphens/>
              <w:spacing w:before="20" w:after="0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 xml:space="preserve">Инструмент с изолирующими </w:t>
            </w:r>
            <w:proofErr w:type="gramStart"/>
            <w:r>
              <w:rPr>
                <w:rFonts w:ascii="Arial" w:hAnsi="Arial" w:cs="Arial"/>
                <w:i/>
                <w:sz w:val="20"/>
              </w:rPr>
              <w:t>рукоятками  -</w:t>
            </w:r>
            <w:proofErr w:type="gramEnd"/>
            <w:r>
              <w:rPr>
                <w:rFonts w:ascii="Arial" w:hAnsi="Arial" w:cs="Arial"/>
                <w:i/>
                <w:sz w:val="20"/>
              </w:rPr>
              <w:t xml:space="preserve"> 1 комплект</w:t>
            </w:r>
          </w:p>
          <w:p w:rsidR="00E80305" w:rsidRDefault="00E80305" w:rsidP="00E80305">
            <w:pPr>
              <w:suppressAutoHyphens/>
              <w:spacing w:before="20" w:after="0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Защитные очки                                                           - 2шт.</w:t>
            </w:r>
          </w:p>
          <w:p w:rsidR="00E80305" w:rsidRDefault="00E80305" w:rsidP="00E80305">
            <w:pPr>
              <w:suppressAutoHyphens/>
              <w:spacing w:before="20" w:after="0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Клещи токоизмерительные                                      - 1шт.</w:t>
            </w:r>
          </w:p>
          <w:p w:rsidR="00E80305" w:rsidRDefault="00E80305" w:rsidP="00E80305">
            <w:pPr>
              <w:suppressAutoHyphens/>
              <w:spacing w:before="20" w:after="0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Газовый баллончик или</w:t>
            </w:r>
          </w:p>
          <w:p w:rsidR="00E80305" w:rsidRDefault="00E80305" w:rsidP="00E80305">
            <w:pPr>
              <w:suppressAutoHyphens/>
              <w:spacing w:before="20" w:after="0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ультразвуковой прибор для отпугивания собак     - 1шт.</w:t>
            </w:r>
          </w:p>
        </w:tc>
        <w:tc>
          <w:tcPr>
            <w:tcW w:w="454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80305" w:rsidRDefault="00E80305" w:rsidP="00E80305">
            <w:pPr>
              <w:snapToGrid w:val="0"/>
              <w:spacing w:after="0" w:line="240" w:lineRule="auto"/>
              <w:jc w:val="both"/>
              <w:rPr>
                <w:rFonts w:ascii="Arial" w:hAnsi="Arial"/>
                <w:i/>
                <w:sz w:val="20"/>
                <w:szCs w:val="20"/>
              </w:rPr>
            </w:pPr>
            <w:r>
              <w:rPr>
                <w:rFonts w:ascii="Arial" w:hAnsi="Arial"/>
                <w:i/>
                <w:sz w:val="20"/>
                <w:szCs w:val="20"/>
              </w:rPr>
              <w:t>Правила по охране труда при эксплуатации электроустановок.</w:t>
            </w:r>
          </w:p>
          <w:p w:rsidR="00E80305" w:rsidRDefault="00E80305" w:rsidP="00E80305">
            <w:pPr>
              <w:spacing w:after="0" w:line="240" w:lineRule="auto"/>
              <w:jc w:val="both"/>
              <w:rPr>
                <w:rFonts w:ascii="Arial" w:hAnsi="Arial"/>
                <w:i/>
                <w:sz w:val="20"/>
                <w:szCs w:val="20"/>
              </w:rPr>
            </w:pPr>
            <w:r>
              <w:rPr>
                <w:rFonts w:ascii="Arial" w:hAnsi="Arial"/>
                <w:i/>
                <w:sz w:val="20"/>
                <w:szCs w:val="20"/>
              </w:rPr>
              <w:t>Межотраслевая инструкция по оказанию первой помощи при несчастных случаях на производстве.</w:t>
            </w:r>
          </w:p>
          <w:p w:rsidR="00E80305" w:rsidRDefault="00E80305" w:rsidP="00E80305">
            <w:pPr>
              <w:spacing w:after="0" w:line="240" w:lineRule="auto"/>
              <w:jc w:val="both"/>
              <w:rPr>
                <w:rFonts w:ascii="Arial" w:hAnsi="Arial"/>
                <w:i/>
                <w:sz w:val="20"/>
                <w:szCs w:val="20"/>
              </w:rPr>
            </w:pPr>
            <w:r>
              <w:rPr>
                <w:rFonts w:ascii="Arial" w:hAnsi="Arial"/>
                <w:i/>
                <w:sz w:val="20"/>
                <w:szCs w:val="20"/>
              </w:rPr>
              <w:t xml:space="preserve">Инструкция по охране труда </w:t>
            </w:r>
            <w:r w:rsidRPr="003A239D">
              <w:rPr>
                <w:rFonts w:ascii="Arial" w:hAnsi="Arial"/>
                <w:i/>
                <w:sz w:val="20"/>
                <w:szCs w:val="20"/>
              </w:rPr>
              <w:t>электромонтёра по эксплуатации электросч</w:t>
            </w:r>
            <w:r>
              <w:rPr>
                <w:rFonts w:ascii="Arial" w:hAnsi="Arial"/>
                <w:i/>
                <w:sz w:val="20"/>
                <w:szCs w:val="20"/>
              </w:rPr>
              <w:t>е</w:t>
            </w:r>
            <w:r w:rsidRPr="003A239D">
              <w:rPr>
                <w:rFonts w:ascii="Arial" w:hAnsi="Arial"/>
                <w:i/>
                <w:sz w:val="20"/>
                <w:szCs w:val="20"/>
              </w:rPr>
              <w:t>тчиков</w:t>
            </w:r>
            <w:r>
              <w:rPr>
                <w:rFonts w:ascii="Arial" w:hAnsi="Arial"/>
                <w:i/>
                <w:sz w:val="20"/>
                <w:szCs w:val="20"/>
              </w:rPr>
              <w:t>.</w:t>
            </w:r>
          </w:p>
          <w:p w:rsidR="00E80305" w:rsidRDefault="00E80305" w:rsidP="00E80305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 w:rsidRPr="00BC7623">
              <w:rPr>
                <w:rFonts w:ascii="Arial" w:hAnsi="Arial"/>
                <w:i/>
                <w:sz w:val="20"/>
                <w:szCs w:val="20"/>
              </w:rPr>
              <w:t>Порядок применения электрозащитных средств в электросетевом комплексе ПАО «</w:t>
            </w:r>
            <w:proofErr w:type="spellStart"/>
            <w:r w:rsidRPr="00BC7623">
              <w:rPr>
                <w:rFonts w:ascii="Arial" w:hAnsi="Arial"/>
                <w:i/>
                <w:sz w:val="20"/>
                <w:szCs w:val="20"/>
              </w:rPr>
              <w:t>Россети</w:t>
            </w:r>
            <w:proofErr w:type="spellEnd"/>
            <w:r w:rsidRPr="00BC7623">
              <w:rPr>
                <w:rFonts w:ascii="Arial" w:hAnsi="Arial"/>
                <w:i/>
                <w:sz w:val="20"/>
                <w:szCs w:val="20"/>
              </w:rPr>
              <w:t>».</w:t>
            </w:r>
          </w:p>
        </w:tc>
        <w:tc>
          <w:tcPr>
            <w:tcW w:w="556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0305" w:rsidRPr="00656650" w:rsidRDefault="00E80305" w:rsidP="00E80305">
            <w:pPr>
              <w:spacing w:after="0" w:line="240" w:lineRule="auto"/>
              <w:jc w:val="both"/>
              <w:rPr>
                <w:rFonts w:ascii="Arial" w:hAnsi="Arial"/>
                <w:i/>
                <w:sz w:val="20"/>
                <w:szCs w:val="20"/>
              </w:rPr>
            </w:pPr>
            <w:r w:rsidRPr="00656650">
              <w:rPr>
                <w:rFonts w:ascii="Arial" w:hAnsi="Arial"/>
                <w:i/>
                <w:sz w:val="20"/>
                <w:szCs w:val="20"/>
              </w:rPr>
              <w:t>Указанный состав бригады является минимальным.</w:t>
            </w:r>
          </w:p>
          <w:p w:rsidR="00E80305" w:rsidRPr="00656650" w:rsidRDefault="00E80305" w:rsidP="00E80305">
            <w:pPr>
              <w:spacing w:after="0" w:line="240" w:lineRule="auto"/>
              <w:jc w:val="both"/>
              <w:rPr>
                <w:rFonts w:ascii="Arial" w:hAnsi="Arial"/>
                <w:i/>
                <w:sz w:val="20"/>
                <w:szCs w:val="20"/>
              </w:rPr>
            </w:pPr>
            <w:r w:rsidRPr="00656650">
              <w:rPr>
                <w:rFonts w:ascii="Arial" w:hAnsi="Arial"/>
                <w:i/>
                <w:sz w:val="20"/>
                <w:szCs w:val="20"/>
              </w:rPr>
              <w:t>Работа проводится по утвержденному перечню работ, выполняемых в порядке текущей эксплуатации, в присутствии потребителя (его представителя).</w:t>
            </w:r>
          </w:p>
          <w:p w:rsidR="00E80305" w:rsidRPr="00656650" w:rsidRDefault="00E80305" w:rsidP="00E80305">
            <w:pPr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656650">
              <w:rPr>
                <w:rFonts w:ascii="Arial" w:hAnsi="Arial"/>
                <w:i/>
                <w:iCs/>
                <w:spacing w:val="-9"/>
                <w:sz w:val="20"/>
                <w:szCs w:val="20"/>
              </w:rPr>
              <w:t>Работа может выполняться по распоряжению.</w:t>
            </w:r>
          </w:p>
        </w:tc>
      </w:tr>
      <w:tr w:rsidR="00E80305" w:rsidRPr="00DB4C78" w:rsidTr="00E80305">
        <w:trPr>
          <w:trHeight w:val="221"/>
        </w:trPr>
        <w:tc>
          <w:tcPr>
            <w:tcW w:w="15768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80305" w:rsidRPr="00DB4C78" w:rsidRDefault="00E80305" w:rsidP="00E80305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b/>
                <w:i/>
                <w:sz w:val="20"/>
                <w:szCs w:val="20"/>
              </w:rPr>
              <w:t>Техническое оснащение работы</w:t>
            </w:r>
          </w:p>
        </w:tc>
      </w:tr>
      <w:tr w:rsidR="00E80305" w:rsidRPr="00DB4C78" w:rsidTr="00E80305">
        <w:trPr>
          <w:trHeight w:val="421"/>
        </w:trPr>
        <w:tc>
          <w:tcPr>
            <w:tcW w:w="555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80305" w:rsidRPr="00DB4C78" w:rsidRDefault="00E80305" w:rsidP="00E80305">
            <w:pPr>
              <w:snapToGrid w:val="0"/>
              <w:spacing w:after="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b/>
                <w:i/>
                <w:sz w:val="20"/>
                <w:szCs w:val="20"/>
              </w:rPr>
              <w:t>Комплектующие изделия и материалы</w:t>
            </w:r>
          </w:p>
        </w:tc>
        <w:tc>
          <w:tcPr>
            <w:tcW w:w="549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80305" w:rsidRPr="00DB4C78" w:rsidRDefault="00E80305" w:rsidP="00E80305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b/>
                <w:i/>
                <w:sz w:val="20"/>
                <w:szCs w:val="20"/>
              </w:rPr>
              <w:t>Приспособления, приборы, инвентарь.</w:t>
            </w:r>
          </w:p>
        </w:tc>
        <w:tc>
          <w:tcPr>
            <w:tcW w:w="47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80305" w:rsidRPr="00DB4C78" w:rsidRDefault="00E80305" w:rsidP="00E80305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b/>
                <w:i/>
                <w:sz w:val="20"/>
                <w:szCs w:val="20"/>
              </w:rPr>
              <w:t>Средства оказания первой помощи.</w:t>
            </w:r>
          </w:p>
        </w:tc>
      </w:tr>
      <w:tr w:rsidR="00E80305" w:rsidTr="00E80305">
        <w:trPr>
          <w:trHeight w:val="1890"/>
        </w:trPr>
        <w:tc>
          <w:tcPr>
            <w:tcW w:w="555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80305" w:rsidRDefault="00E80305" w:rsidP="00E80305">
            <w:pPr>
              <w:suppressAutoHyphens/>
              <w:spacing w:before="20" w:after="0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1. Счетчик трехфазный.</w:t>
            </w:r>
          </w:p>
          <w:p w:rsidR="00E80305" w:rsidRDefault="00E80305" w:rsidP="00E80305">
            <w:pPr>
              <w:suppressAutoHyphens/>
              <w:spacing w:before="20" w:after="0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2. Пломбировочный материал.</w:t>
            </w:r>
          </w:p>
          <w:p w:rsidR="00E80305" w:rsidRPr="00100F8B" w:rsidRDefault="00E80305" w:rsidP="00E80305">
            <w:pPr>
              <w:spacing w:after="0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3. Бланки актов проверки (допуска в эксплуатацию) и неучтенного потребления.</w:t>
            </w:r>
          </w:p>
        </w:tc>
        <w:tc>
          <w:tcPr>
            <w:tcW w:w="549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80305" w:rsidRPr="00637955" w:rsidRDefault="00E80305" w:rsidP="00E80305">
            <w:pPr>
              <w:snapToGrid w:val="0"/>
              <w:spacing w:before="20" w:after="0" w:line="240" w:lineRule="auto"/>
              <w:jc w:val="both"/>
              <w:rPr>
                <w:rFonts w:ascii="Arial" w:hAnsi="Arial"/>
                <w:i/>
                <w:sz w:val="20"/>
                <w:szCs w:val="18"/>
              </w:rPr>
            </w:pPr>
            <w:proofErr w:type="spellStart"/>
            <w:r>
              <w:rPr>
                <w:rFonts w:ascii="Arial" w:hAnsi="Arial"/>
                <w:i/>
                <w:sz w:val="18"/>
                <w:szCs w:val="18"/>
              </w:rPr>
              <w:t>Вольтамперфазометр</w:t>
            </w:r>
            <w:proofErr w:type="spellEnd"/>
            <w:r>
              <w:rPr>
                <w:rFonts w:ascii="Arial" w:hAnsi="Arial"/>
                <w:i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Arial" w:hAnsi="Arial"/>
                <w:i/>
                <w:sz w:val="18"/>
                <w:szCs w:val="18"/>
              </w:rPr>
              <w:t xml:space="preserve">ВАФ)   </w:t>
            </w:r>
            <w:proofErr w:type="gramEnd"/>
            <w:r>
              <w:rPr>
                <w:rFonts w:ascii="Arial" w:hAnsi="Arial"/>
                <w:i/>
                <w:sz w:val="18"/>
                <w:szCs w:val="18"/>
              </w:rPr>
              <w:t xml:space="preserve">                  </w:t>
            </w:r>
            <w:r w:rsidRPr="009F5C87">
              <w:rPr>
                <w:rFonts w:ascii="Arial" w:hAnsi="Arial"/>
                <w:i/>
                <w:sz w:val="18"/>
                <w:szCs w:val="18"/>
              </w:rPr>
              <w:t xml:space="preserve">         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         </w:t>
            </w:r>
            <w:r w:rsidRPr="009F5C87">
              <w:rPr>
                <w:rFonts w:ascii="Arial" w:hAnsi="Arial"/>
                <w:i/>
                <w:sz w:val="18"/>
                <w:szCs w:val="18"/>
              </w:rPr>
              <w:t xml:space="preserve">    - 1шт.</w:t>
            </w:r>
          </w:p>
          <w:p w:rsidR="00E80305" w:rsidRDefault="00E80305" w:rsidP="00E80305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Секундомер                                                               - 1шт.</w:t>
            </w:r>
          </w:p>
          <w:p w:rsidR="00E80305" w:rsidRDefault="00E80305" w:rsidP="00E80305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Электрический фонарь                                           - 1шт.</w:t>
            </w:r>
          </w:p>
          <w:p w:rsidR="00E80305" w:rsidRDefault="00E80305" w:rsidP="00E80305">
            <w:pPr>
              <w:suppressAutoHyphens/>
              <w:spacing w:before="20"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Монтажный инструмент                            - 1 комплект</w:t>
            </w:r>
          </w:p>
          <w:p w:rsidR="00E80305" w:rsidRDefault="00E80305" w:rsidP="00E80305">
            <w:pPr>
              <w:spacing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Набор метизов                                             - 1 комплект</w:t>
            </w:r>
          </w:p>
          <w:p w:rsidR="00E80305" w:rsidRPr="002571A5" w:rsidRDefault="00E80305" w:rsidP="00E80305">
            <w:pPr>
              <w:spacing w:after="0" w:line="240" w:lineRule="auto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</w:rPr>
              <w:t>Ручка шариковая                                                     - 1 шт.</w:t>
            </w:r>
          </w:p>
        </w:tc>
        <w:tc>
          <w:tcPr>
            <w:tcW w:w="47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0305" w:rsidRDefault="00E80305" w:rsidP="00E80305">
            <w:pPr>
              <w:spacing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  <w:r w:rsidRPr="00FE0CB7">
              <w:rPr>
                <w:rFonts w:ascii="Arial" w:hAnsi="Arial"/>
                <w:i/>
                <w:sz w:val="20"/>
                <w:szCs w:val="20"/>
              </w:rPr>
              <w:t>Аптечка первой медицинской помощи (находится в бригадном автомобиле)</w:t>
            </w:r>
            <w:r>
              <w:rPr>
                <w:rFonts w:ascii="Arial" w:hAnsi="Arial"/>
                <w:i/>
                <w:sz w:val="20"/>
                <w:szCs w:val="20"/>
              </w:rPr>
              <w:t>.</w:t>
            </w:r>
          </w:p>
          <w:p w:rsidR="00E80305" w:rsidRDefault="00E80305" w:rsidP="00E80305">
            <w:pPr>
              <w:spacing w:after="0" w:line="240" w:lineRule="auto"/>
              <w:jc w:val="both"/>
              <w:rPr>
                <w:rFonts w:ascii="Arial" w:hAnsi="Arial" w:cs="Arial"/>
                <w:i/>
                <w:sz w:val="20"/>
              </w:rPr>
            </w:pPr>
          </w:p>
        </w:tc>
      </w:tr>
      <w:tr w:rsidR="00E80305" w:rsidTr="00E80305">
        <w:trPr>
          <w:trHeight w:val="330"/>
        </w:trPr>
        <w:tc>
          <w:tcPr>
            <w:tcW w:w="41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80305" w:rsidRDefault="00E80305" w:rsidP="00E80305">
            <w:pPr>
              <w:snapToGrid w:val="0"/>
              <w:spacing w:after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Составил:</w:t>
            </w:r>
          </w:p>
        </w:tc>
        <w:tc>
          <w:tcPr>
            <w:tcW w:w="39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80305" w:rsidRDefault="00E80305" w:rsidP="00E80305">
            <w:pPr>
              <w:snapToGrid w:val="0"/>
              <w:spacing w:after="0" w:line="240" w:lineRule="auto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Проверил:</w:t>
            </w:r>
          </w:p>
        </w:tc>
        <w:tc>
          <w:tcPr>
            <w:tcW w:w="38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80305" w:rsidRDefault="00E80305" w:rsidP="00E80305">
            <w:pPr>
              <w:snapToGrid w:val="0"/>
              <w:spacing w:after="0" w:line="240" w:lineRule="auto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Согласовано:</w:t>
            </w:r>
          </w:p>
        </w:tc>
        <w:tc>
          <w:tcPr>
            <w:tcW w:w="38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80305" w:rsidRDefault="00E80305" w:rsidP="00E80305">
            <w:pPr>
              <w:snapToGrid w:val="0"/>
              <w:spacing w:after="0" w:line="240" w:lineRule="auto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Согласовано:</w:t>
            </w:r>
          </w:p>
        </w:tc>
      </w:tr>
      <w:tr w:rsidR="00E80305" w:rsidRPr="00DB4C78" w:rsidTr="00E80305">
        <w:tc>
          <w:tcPr>
            <w:tcW w:w="15768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E80305" w:rsidRPr="00DB4C78" w:rsidRDefault="00E80305" w:rsidP="00E80305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b/>
                <w:i/>
                <w:sz w:val="20"/>
                <w:szCs w:val="20"/>
              </w:rPr>
              <w:t>Этапы выполнения работ</w:t>
            </w:r>
          </w:p>
        </w:tc>
      </w:tr>
      <w:tr w:rsidR="00E80305" w:rsidRPr="00DB4C78" w:rsidTr="00E80305">
        <w:trPr>
          <w:trHeight w:hRule="exact" w:val="253"/>
        </w:trPr>
        <w:tc>
          <w:tcPr>
            <w:tcW w:w="97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80305" w:rsidRPr="00DB4C78" w:rsidRDefault="00E80305" w:rsidP="00E80305">
            <w:pPr>
              <w:snapToGrid w:val="0"/>
              <w:spacing w:after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b/>
                <w:i/>
                <w:sz w:val="20"/>
                <w:szCs w:val="20"/>
              </w:rPr>
              <w:t>0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80305" w:rsidRPr="00DB4C78" w:rsidRDefault="00E80305" w:rsidP="00E80305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 w:rsidRPr="00DB4C78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DB4C78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5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80305" w:rsidRPr="00DB4C78" w:rsidRDefault="00E80305" w:rsidP="00E80305">
            <w:pPr>
              <w:snapToGrid w:val="0"/>
              <w:spacing w:after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b/>
                <w:i/>
                <w:sz w:val="20"/>
                <w:szCs w:val="20"/>
              </w:rPr>
              <w:t>1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80305" w:rsidRPr="00DB4C78" w:rsidRDefault="00E80305" w:rsidP="00E80305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 w:rsidRPr="00DB4C78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DB4C78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  <w:r w:rsidRPr="00DB4C78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DB4C78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80305" w:rsidRPr="00DB4C78" w:rsidRDefault="00E80305" w:rsidP="00E80305">
            <w:pPr>
              <w:snapToGrid w:val="0"/>
              <w:spacing w:after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b/>
                <w:i/>
                <w:sz w:val="20"/>
                <w:szCs w:val="20"/>
              </w:rPr>
              <w:t>2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80305" w:rsidRPr="00DB4C78" w:rsidRDefault="00E80305" w:rsidP="00E80305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 w:rsidRPr="00DB4C78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DB4C78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  <w:r w:rsidRPr="00DB4C78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DB4C78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71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80305" w:rsidRPr="00DB4C78" w:rsidRDefault="00E80305" w:rsidP="00E80305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b/>
                <w:i/>
                <w:sz w:val="20"/>
                <w:szCs w:val="20"/>
              </w:rPr>
              <w:t>3</w:t>
            </w:r>
          </w:p>
        </w:tc>
        <w:tc>
          <w:tcPr>
            <w:tcW w:w="28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0305" w:rsidRPr="00DB4C78" w:rsidRDefault="00E80305" w:rsidP="00E80305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 w:rsidRPr="007C381D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7C381D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  <w:r w:rsidRPr="007C381D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7C381D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0305" w:rsidRPr="00DB4C78" w:rsidRDefault="00E80305" w:rsidP="00E80305">
            <w:pPr>
              <w:snapToGrid w:val="0"/>
              <w:spacing w:after="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b/>
                <w:i/>
                <w:sz w:val="20"/>
                <w:szCs w:val="20"/>
              </w:rPr>
              <w:t>4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0305" w:rsidRPr="00DB4C78" w:rsidRDefault="00E80305" w:rsidP="00E80305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 w:rsidRPr="00DB4C78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DB4C78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</w:p>
        </w:tc>
      </w:tr>
      <w:tr w:rsidR="00E80305" w:rsidRPr="00DB4C78" w:rsidTr="00E80305">
        <w:trPr>
          <w:trHeight w:val="437"/>
        </w:trPr>
        <w:tc>
          <w:tcPr>
            <w:tcW w:w="972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80305" w:rsidRPr="00DB4C78" w:rsidRDefault="00E80305" w:rsidP="00E8030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80305" w:rsidRPr="00DB4C78" w:rsidRDefault="00E80305" w:rsidP="00E80305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i/>
                <w:sz w:val="20"/>
                <w:szCs w:val="20"/>
              </w:rPr>
              <w:t xml:space="preserve">Подготовка </w:t>
            </w:r>
          </w:p>
          <w:p w:rsidR="00E80305" w:rsidRPr="00DB4C78" w:rsidRDefault="00E80305" w:rsidP="00E80305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к работе</w:t>
            </w:r>
          </w:p>
        </w:tc>
        <w:tc>
          <w:tcPr>
            <w:tcW w:w="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80305" w:rsidRPr="00DB4C78" w:rsidRDefault="00E80305" w:rsidP="00E8030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80305" w:rsidRPr="00DB4C78" w:rsidRDefault="00E80305" w:rsidP="00E80305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i/>
                <w:sz w:val="20"/>
                <w:szCs w:val="20"/>
              </w:rPr>
              <w:t xml:space="preserve">Допуск </w:t>
            </w:r>
          </w:p>
          <w:p w:rsidR="00E80305" w:rsidRPr="00DB4C78" w:rsidRDefault="00E80305" w:rsidP="00E80305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i/>
                <w:sz w:val="20"/>
                <w:szCs w:val="20"/>
              </w:rPr>
              <w:t>к работе</w:t>
            </w: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80305" w:rsidRPr="00DB4C78" w:rsidRDefault="00E80305" w:rsidP="00E8030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80305" w:rsidRPr="00DB4C78" w:rsidRDefault="00E80305" w:rsidP="00E80305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Замена</w:t>
            </w:r>
            <w:r w:rsidRPr="00DB4C78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</w:p>
          <w:p w:rsidR="00E80305" w:rsidRPr="00DB4C78" w:rsidRDefault="00E80305" w:rsidP="00E80305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i/>
                <w:sz w:val="20"/>
                <w:szCs w:val="20"/>
              </w:rPr>
              <w:t>электросч</w:t>
            </w:r>
            <w:r>
              <w:rPr>
                <w:rFonts w:ascii="Arial" w:hAnsi="Arial" w:cs="Arial"/>
                <w:i/>
                <w:sz w:val="20"/>
                <w:szCs w:val="20"/>
              </w:rPr>
              <w:t>ё</w:t>
            </w:r>
            <w:r w:rsidRPr="00DB4C78">
              <w:rPr>
                <w:rFonts w:ascii="Arial" w:hAnsi="Arial" w:cs="Arial"/>
                <w:i/>
                <w:sz w:val="20"/>
                <w:szCs w:val="20"/>
              </w:rPr>
              <w:t>тчика</w:t>
            </w:r>
          </w:p>
        </w:tc>
        <w:tc>
          <w:tcPr>
            <w:tcW w:w="71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80305" w:rsidRPr="00DB4C78" w:rsidRDefault="00E80305" w:rsidP="00E8030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0305" w:rsidRPr="00DB4C78" w:rsidRDefault="00E80305" w:rsidP="00E80305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i/>
                <w:sz w:val="20"/>
                <w:szCs w:val="20"/>
              </w:rPr>
              <w:t>Проверка правильности работы электросчетчика</w:t>
            </w:r>
          </w:p>
        </w:tc>
        <w:tc>
          <w:tcPr>
            <w:tcW w:w="5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0305" w:rsidRPr="00DB4C78" w:rsidRDefault="00E80305" w:rsidP="00E80305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0305" w:rsidRPr="00DB4C78" w:rsidRDefault="00E80305" w:rsidP="00E80305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i/>
                <w:sz w:val="20"/>
                <w:szCs w:val="20"/>
              </w:rPr>
              <w:t>Окончание работ.</w:t>
            </w:r>
          </w:p>
        </w:tc>
      </w:tr>
      <w:tr w:rsidR="00E80305" w:rsidRPr="00DB4C78" w:rsidTr="00E80305">
        <w:trPr>
          <w:trHeight w:val="207"/>
        </w:trPr>
        <w:tc>
          <w:tcPr>
            <w:tcW w:w="15768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E80305" w:rsidRPr="00DB4C78" w:rsidRDefault="00E80305" w:rsidP="00E80305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b/>
                <w:i/>
                <w:sz w:val="20"/>
                <w:szCs w:val="20"/>
              </w:rPr>
              <w:lastRenderedPageBreak/>
              <w:t>Технология работ</w:t>
            </w:r>
          </w:p>
        </w:tc>
      </w:tr>
      <w:tr w:rsidR="00E80305" w:rsidRPr="00305138" w:rsidTr="00E80305">
        <w:trPr>
          <w:trHeight w:val="2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:rsidR="00E80305" w:rsidRPr="00135082" w:rsidRDefault="00E80305" w:rsidP="00E80305">
            <w:pPr>
              <w:snapToGrid w:val="0"/>
              <w:spacing w:after="0"/>
              <w:ind w:right="-54"/>
              <w:jc w:val="center"/>
              <w:rPr>
                <w:rFonts w:ascii="Arial" w:hAnsi="Arial" w:cs="Arial"/>
                <w:b/>
                <w:i/>
                <w:sz w:val="16"/>
                <w:szCs w:val="20"/>
              </w:rPr>
            </w:pPr>
            <w:r w:rsidRPr="00135082">
              <w:rPr>
                <w:rFonts w:ascii="Arial" w:hAnsi="Arial" w:cs="Arial"/>
                <w:b/>
                <w:i/>
                <w:sz w:val="16"/>
                <w:szCs w:val="20"/>
              </w:rPr>
              <w:t>Исполнитель</w:t>
            </w:r>
          </w:p>
        </w:tc>
        <w:tc>
          <w:tcPr>
            <w:tcW w:w="14917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80305" w:rsidRPr="00305138" w:rsidRDefault="00E80305" w:rsidP="00E80305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05138">
              <w:rPr>
                <w:rFonts w:ascii="Arial" w:hAnsi="Arial" w:cs="Arial"/>
                <w:b/>
                <w:i/>
                <w:sz w:val="20"/>
                <w:szCs w:val="20"/>
              </w:rPr>
              <w:t>Содержание операций</w:t>
            </w:r>
          </w:p>
        </w:tc>
      </w:tr>
      <w:tr w:rsidR="00E80305" w:rsidRPr="00DB4C78" w:rsidTr="00E80305">
        <w:trPr>
          <w:trHeight w:hRule="exact" w:val="1128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80305" w:rsidRPr="00DB4C78" w:rsidRDefault="00E80305" w:rsidP="00E80305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 w:rsidRPr="00DB4C78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DB4C78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14917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0305" w:rsidRDefault="00E80305" w:rsidP="00E80305">
            <w:pPr>
              <w:numPr>
                <w:ilvl w:val="0"/>
                <w:numId w:val="35"/>
              </w:numPr>
              <w:snapToGrid w:val="0"/>
              <w:spacing w:after="0" w:line="240" w:lineRule="auto"/>
              <w:ind w:left="320" w:hanging="283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Получение производственного задания на выполнение работ.</w:t>
            </w:r>
          </w:p>
          <w:p w:rsidR="00E80305" w:rsidRPr="008909E9" w:rsidRDefault="00E80305" w:rsidP="00E80305">
            <w:pPr>
              <w:numPr>
                <w:ilvl w:val="0"/>
                <w:numId w:val="35"/>
              </w:numPr>
              <w:snapToGrid w:val="0"/>
              <w:spacing w:after="0" w:line="240" w:lineRule="auto"/>
              <w:ind w:left="320" w:hanging="283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Проверка наличия, исправности и пригодности средств защиты, инструмента, материалов и приспособлений.</w:t>
            </w:r>
          </w:p>
          <w:p w:rsidR="00E80305" w:rsidRPr="008909E9" w:rsidRDefault="00E80305" w:rsidP="00E80305">
            <w:pPr>
              <w:numPr>
                <w:ilvl w:val="0"/>
                <w:numId w:val="35"/>
              </w:numPr>
              <w:snapToGrid w:val="0"/>
              <w:spacing w:after="0" w:line="240" w:lineRule="auto"/>
              <w:ind w:left="320" w:hanging="283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8909E9">
              <w:rPr>
                <w:rFonts w:ascii="Arial" w:hAnsi="Arial" w:cs="Arial"/>
                <w:i/>
                <w:sz w:val="20"/>
                <w:szCs w:val="20"/>
              </w:rPr>
              <w:t xml:space="preserve">Перемещение к </w:t>
            </w:r>
            <w:r>
              <w:rPr>
                <w:rFonts w:ascii="Arial" w:hAnsi="Arial" w:cs="Arial"/>
                <w:i/>
                <w:sz w:val="20"/>
                <w:szCs w:val="20"/>
              </w:rPr>
              <w:t>месту производства работ.</w:t>
            </w:r>
          </w:p>
          <w:p w:rsidR="00E80305" w:rsidRPr="00DB4C78" w:rsidRDefault="00E80305" w:rsidP="00E80305">
            <w:pPr>
              <w:numPr>
                <w:ilvl w:val="0"/>
                <w:numId w:val="35"/>
              </w:numPr>
              <w:tabs>
                <w:tab w:val="left" w:pos="34"/>
                <w:tab w:val="left" w:pos="321"/>
              </w:tabs>
              <w:suppressAutoHyphens/>
              <w:spacing w:after="0" w:line="240" w:lineRule="auto"/>
              <w:ind w:left="320" w:hanging="283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69770D">
              <w:rPr>
                <w:rFonts w:ascii="Arial" w:hAnsi="Arial" w:cs="Arial"/>
                <w:i/>
                <w:sz w:val="20"/>
                <w:szCs w:val="20"/>
              </w:rPr>
              <w:t xml:space="preserve">Допуск потребителем электрической энергии к </w:t>
            </w:r>
            <w:r w:rsidRPr="005002DD">
              <w:rPr>
                <w:rFonts w:ascii="Arial" w:hAnsi="Arial" w:cs="Arial"/>
                <w:i/>
                <w:sz w:val="20"/>
                <w:szCs w:val="20"/>
              </w:rPr>
              <w:t>счетчик</w:t>
            </w:r>
            <w:r>
              <w:rPr>
                <w:rFonts w:ascii="Arial" w:hAnsi="Arial" w:cs="Arial"/>
                <w:i/>
                <w:sz w:val="20"/>
                <w:szCs w:val="20"/>
              </w:rPr>
              <w:t>у</w:t>
            </w:r>
            <w:r w:rsidRPr="005002DD">
              <w:rPr>
                <w:rFonts w:ascii="Arial" w:hAnsi="Arial" w:cs="Arial"/>
                <w:i/>
                <w:sz w:val="20"/>
                <w:szCs w:val="20"/>
              </w:rPr>
              <w:t xml:space="preserve"> электрической энергии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(далее – счетчик, прибор учета)</w:t>
            </w:r>
            <w:r w:rsidRPr="00F71B84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</w:tc>
      </w:tr>
      <w:tr w:rsidR="00E80305" w:rsidRPr="00DB4C78" w:rsidTr="003952BA">
        <w:trPr>
          <w:trHeight w:hRule="exact" w:val="4472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80305" w:rsidRPr="00DB4C78" w:rsidRDefault="00E80305" w:rsidP="00E80305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 w:rsidRPr="00DB4C78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DB4C78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  <w:r w:rsidRPr="00DB4C78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DB4C78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4917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0305" w:rsidRDefault="00E80305" w:rsidP="00E80305">
            <w:pPr>
              <w:numPr>
                <w:ilvl w:val="0"/>
                <w:numId w:val="37"/>
              </w:numPr>
              <w:tabs>
                <w:tab w:val="left" w:pos="34"/>
              </w:tabs>
              <w:suppressAutoHyphens/>
              <w:spacing w:after="0" w:line="240" w:lineRule="auto"/>
              <w:ind w:left="175" w:hanging="142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i/>
                <w:sz w:val="20"/>
                <w:szCs w:val="20"/>
              </w:rPr>
              <w:t>Обеспечить освещение рабочего места.</w:t>
            </w:r>
          </w:p>
          <w:p w:rsidR="00E80305" w:rsidRDefault="00E80305" w:rsidP="00E80305">
            <w:pPr>
              <w:numPr>
                <w:ilvl w:val="0"/>
                <w:numId w:val="37"/>
              </w:numPr>
              <w:tabs>
                <w:tab w:val="left" w:pos="34"/>
              </w:tabs>
              <w:suppressAutoHyphens/>
              <w:spacing w:after="0" w:line="240" w:lineRule="auto"/>
              <w:ind w:left="175" w:hanging="142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6F2F54">
              <w:rPr>
                <w:rFonts w:ascii="Arial" w:hAnsi="Arial" w:cs="Arial"/>
                <w:i/>
                <w:sz w:val="20"/>
                <w:szCs w:val="20"/>
              </w:rPr>
              <w:t>Произвести осмотр ввода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(вторичных цепей измерительных трансформаторов тока)</w:t>
            </w:r>
            <w:r w:rsidRPr="006F2F54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7C4980">
              <w:rPr>
                <w:rFonts w:ascii="Arial" w:hAnsi="Arial" w:cs="Arial"/>
                <w:i/>
                <w:sz w:val="20"/>
                <w:szCs w:val="20"/>
              </w:rPr>
              <w:t xml:space="preserve">на предмет 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целостности и </w:t>
            </w:r>
            <w:r w:rsidRPr="007C4980">
              <w:rPr>
                <w:rFonts w:ascii="Arial" w:hAnsi="Arial" w:cs="Arial"/>
                <w:i/>
                <w:sz w:val="20"/>
                <w:szCs w:val="20"/>
              </w:rPr>
              <w:t>несанкционированного вмешательства с целью искажения показаний прибора учета.</w:t>
            </w:r>
          </w:p>
          <w:p w:rsidR="00E80305" w:rsidRDefault="003952BA" w:rsidP="00E80305">
            <w:pPr>
              <w:numPr>
                <w:ilvl w:val="0"/>
                <w:numId w:val="37"/>
              </w:numPr>
              <w:tabs>
                <w:tab w:val="left" w:pos="34"/>
              </w:tabs>
              <w:suppressAutoHyphens/>
              <w:spacing w:after="0" w:line="240" w:lineRule="auto"/>
              <w:ind w:left="175" w:hanging="142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D57F84">
              <w:rPr>
                <w:rFonts w:ascii="Arial" w:hAnsi="Arial" w:cs="Arial"/>
                <w:i/>
                <w:sz w:val="20"/>
                <w:szCs w:val="20"/>
              </w:rPr>
              <w:t xml:space="preserve">Произвести 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осмотр и </w:t>
            </w:r>
            <w:proofErr w:type="spellStart"/>
            <w:r w:rsidRPr="00D57F84">
              <w:rPr>
                <w:rFonts w:ascii="Arial" w:hAnsi="Arial" w:cs="Arial"/>
                <w:i/>
                <w:sz w:val="20"/>
                <w:szCs w:val="20"/>
              </w:rPr>
              <w:t>фото</w:t>
            </w:r>
            <w:r>
              <w:rPr>
                <w:rFonts w:ascii="Arial" w:hAnsi="Arial" w:cs="Arial"/>
                <w:i/>
                <w:sz w:val="20"/>
                <w:szCs w:val="20"/>
              </w:rPr>
              <w:t>фиксацию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</w:rPr>
              <w:t xml:space="preserve"> состояния шкафа учета</w:t>
            </w:r>
            <w:r w:rsidRPr="00D57F84">
              <w:rPr>
                <w:rFonts w:ascii="Arial" w:hAnsi="Arial" w:cs="Arial"/>
                <w:i/>
                <w:sz w:val="20"/>
                <w:szCs w:val="20"/>
              </w:rPr>
              <w:t xml:space="preserve">, а </w:t>
            </w:r>
            <w:proofErr w:type="gramStart"/>
            <w:r w:rsidRPr="00D57F84">
              <w:rPr>
                <w:rFonts w:ascii="Arial" w:hAnsi="Arial" w:cs="Arial"/>
                <w:i/>
                <w:sz w:val="20"/>
                <w:szCs w:val="20"/>
              </w:rPr>
              <w:t>так же</w:t>
            </w:r>
            <w:proofErr w:type="gramEnd"/>
            <w:r w:rsidRPr="00D57F84">
              <w:rPr>
                <w:rFonts w:ascii="Arial" w:hAnsi="Arial" w:cs="Arial"/>
                <w:i/>
                <w:sz w:val="20"/>
                <w:szCs w:val="20"/>
              </w:rPr>
              <w:t xml:space="preserve"> пломб и знаков визуального контроля, установленных на н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ем и соответствие их номеров данным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предыдушей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</w:rPr>
              <w:t xml:space="preserve"> проверки.</w:t>
            </w:r>
          </w:p>
          <w:p w:rsidR="00E80305" w:rsidRPr="0058049F" w:rsidRDefault="00E80305" w:rsidP="00E80305">
            <w:pPr>
              <w:numPr>
                <w:ilvl w:val="0"/>
                <w:numId w:val="37"/>
              </w:numPr>
              <w:tabs>
                <w:tab w:val="left" w:pos="34"/>
              </w:tabs>
              <w:suppressAutoHyphens/>
              <w:spacing w:after="0" w:line="240" w:lineRule="auto"/>
              <w:ind w:left="175" w:hanging="142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i/>
                <w:sz w:val="20"/>
                <w:szCs w:val="20"/>
              </w:rPr>
              <w:t>Проверить исправность указателей напряжения на токоведущих частях, заведомо находящихся под напряжением.</w:t>
            </w:r>
          </w:p>
          <w:p w:rsidR="00E80305" w:rsidRDefault="00E80305" w:rsidP="00E80305">
            <w:pPr>
              <w:numPr>
                <w:ilvl w:val="0"/>
                <w:numId w:val="37"/>
              </w:numPr>
              <w:tabs>
                <w:tab w:val="left" w:pos="34"/>
              </w:tabs>
              <w:suppressAutoHyphens/>
              <w:spacing w:after="0" w:line="240" w:lineRule="auto"/>
              <w:ind w:left="175" w:hanging="142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531053">
              <w:rPr>
                <w:rFonts w:ascii="Arial" w:hAnsi="Arial" w:cs="Arial"/>
                <w:i/>
                <w:sz w:val="20"/>
                <w:szCs w:val="20"/>
              </w:rPr>
              <w:t>Проверить отсутствие напряжения на металлических панелях крепления счетчика.</w:t>
            </w:r>
          </w:p>
          <w:p w:rsidR="00E80305" w:rsidRPr="00DB4C78" w:rsidRDefault="00E80305" w:rsidP="00E80305">
            <w:pPr>
              <w:numPr>
                <w:ilvl w:val="0"/>
                <w:numId w:val="37"/>
              </w:numPr>
              <w:tabs>
                <w:tab w:val="left" w:pos="34"/>
              </w:tabs>
              <w:suppressAutoHyphens/>
              <w:spacing w:after="0" w:line="240" w:lineRule="auto"/>
              <w:ind w:left="175" w:hanging="142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04028F">
              <w:rPr>
                <w:rFonts w:ascii="Arial" w:hAnsi="Arial" w:cs="Arial"/>
                <w:i/>
                <w:sz w:val="20"/>
                <w:szCs w:val="20"/>
              </w:rPr>
              <w:t>Проверить соответствие</w:t>
            </w:r>
            <w:r w:rsidRPr="00EA0195">
              <w:rPr>
                <w:rFonts w:ascii="Arial" w:hAnsi="Arial" w:cs="Arial"/>
                <w:i/>
                <w:sz w:val="20"/>
                <w:szCs w:val="20"/>
              </w:rPr>
              <w:t xml:space="preserve"> тип</w:t>
            </w:r>
            <w:r>
              <w:rPr>
                <w:rFonts w:ascii="Arial" w:hAnsi="Arial" w:cs="Arial"/>
                <w:i/>
                <w:sz w:val="20"/>
                <w:szCs w:val="20"/>
              </w:rPr>
              <w:t>а</w:t>
            </w:r>
            <w:r w:rsidRPr="00EA0195">
              <w:rPr>
                <w:rFonts w:ascii="Arial" w:hAnsi="Arial" w:cs="Arial"/>
                <w:i/>
                <w:sz w:val="20"/>
                <w:szCs w:val="20"/>
              </w:rPr>
              <w:t xml:space="preserve"> и 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заводского </w:t>
            </w:r>
            <w:r w:rsidRPr="00EA0195">
              <w:rPr>
                <w:rFonts w:ascii="Arial" w:hAnsi="Arial" w:cs="Arial"/>
                <w:i/>
                <w:sz w:val="20"/>
                <w:szCs w:val="20"/>
              </w:rPr>
              <w:t>номер</w:t>
            </w:r>
            <w:r>
              <w:rPr>
                <w:rFonts w:ascii="Arial" w:hAnsi="Arial" w:cs="Arial"/>
                <w:i/>
                <w:sz w:val="20"/>
                <w:szCs w:val="20"/>
              </w:rPr>
              <w:t>а</w:t>
            </w:r>
            <w:r w:rsidRPr="00EA0195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установленного </w:t>
            </w:r>
            <w:r w:rsidRPr="005F1D93">
              <w:rPr>
                <w:rFonts w:ascii="Arial" w:hAnsi="Arial" w:cs="Arial"/>
                <w:i/>
                <w:sz w:val="20"/>
                <w:szCs w:val="20"/>
              </w:rPr>
              <w:t>счетчика</w:t>
            </w:r>
            <w:r w:rsidRPr="00EA0195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04028F">
              <w:rPr>
                <w:rFonts w:ascii="Arial" w:hAnsi="Arial" w:cs="Arial"/>
                <w:i/>
                <w:sz w:val="20"/>
                <w:szCs w:val="20"/>
              </w:rPr>
              <w:t>сведениям</w:t>
            </w:r>
            <w:r w:rsidRPr="00EA0195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sz w:val="20"/>
              </w:rPr>
              <w:t>предыдущей проверки</w:t>
            </w:r>
            <w:r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  <w:p w:rsidR="00E80305" w:rsidRDefault="00E80305" w:rsidP="00E80305">
            <w:pPr>
              <w:numPr>
                <w:ilvl w:val="0"/>
                <w:numId w:val="37"/>
              </w:numPr>
              <w:tabs>
                <w:tab w:val="left" w:pos="34"/>
              </w:tabs>
              <w:suppressAutoHyphens/>
              <w:spacing w:after="0" w:line="240" w:lineRule="auto"/>
              <w:ind w:left="175" w:hanging="142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EA0195">
              <w:rPr>
                <w:rFonts w:ascii="Arial" w:hAnsi="Arial" w:cs="Arial"/>
                <w:i/>
                <w:sz w:val="20"/>
                <w:szCs w:val="20"/>
              </w:rPr>
              <w:t xml:space="preserve">Проверить наличие и целостность 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установленных </w:t>
            </w:r>
            <w:r w:rsidRPr="00EA0195">
              <w:rPr>
                <w:rFonts w:ascii="Arial" w:hAnsi="Arial" w:cs="Arial"/>
                <w:i/>
                <w:sz w:val="20"/>
                <w:szCs w:val="20"/>
              </w:rPr>
              <w:t>пломб и (или) знаков поверки</w:t>
            </w:r>
            <w:r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  <w:p w:rsidR="00E80305" w:rsidRDefault="00E80305" w:rsidP="00E80305">
            <w:pPr>
              <w:numPr>
                <w:ilvl w:val="0"/>
                <w:numId w:val="37"/>
              </w:numPr>
              <w:tabs>
                <w:tab w:val="left" w:pos="34"/>
              </w:tabs>
              <w:suppressAutoHyphens/>
              <w:spacing w:after="0" w:line="240" w:lineRule="auto"/>
              <w:ind w:left="175" w:hanging="142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EA0195">
              <w:rPr>
                <w:rFonts w:ascii="Arial" w:hAnsi="Arial" w:cs="Arial"/>
                <w:i/>
                <w:sz w:val="20"/>
                <w:szCs w:val="20"/>
              </w:rPr>
              <w:t>Проверить наличие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и</w:t>
            </w:r>
            <w:r w:rsidRPr="00EA0195">
              <w:rPr>
                <w:rFonts w:ascii="Arial" w:hAnsi="Arial" w:cs="Arial"/>
                <w:i/>
                <w:sz w:val="20"/>
                <w:szCs w:val="20"/>
              </w:rPr>
              <w:t xml:space="preserve"> целостность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установленных контрольных </w:t>
            </w:r>
            <w:r w:rsidRPr="00EA0195">
              <w:rPr>
                <w:rFonts w:ascii="Arial" w:hAnsi="Arial" w:cs="Arial"/>
                <w:i/>
                <w:sz w:val="20"/>
                <w:szCs w:val="20"/>
              </w:rPr>
              <w:t>пломб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и знаков визуального контроля, а также соответствие их номеров данным предыдущей проверки.</w:t>
            </w:r>
          </w:p>
          <w:p w:rsidR="00E80305" w:rsidRPr="00531053" w:rsidRDefault="00E80305" w:rsidP="00E80305">
            <w:pPr>
              <w:numPr>
                <w:ilvl w:val="0"/>
                <w:numId w:val="37"/>
              </w:numPr>
              <w:tabs>
                <w:tab w:val="left" w:pos="34"/>
              </w:tabs>
              <w:suppressAutoHyphens/>
              <w:spacing w:after="0" w:line="240" w:lineRule="auto"/>
              <w:ind w:left="34" w:firstLine="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531053">
              <w:rPr>
                <w:rFonts w:ascii="Arial" w:hAnsi="Arial" w:cs="Arial"/>
                <w:i/>
                <w:sz w:val="20"/>
                <w:szCs w:val="20"/>
              </w:rPr>
              <w:t xml:space="preserve">Визуально проверить </w:t>
            </w:r>
            <w:r>
              <w:rPr>
                <w:rFonts w:ascii="Arial" w:hAnsi="Arial" w:cs="Arial"/>
                <w:i/>
                <w:sz w:val="20"/>
                <w:szCs w:val="20"/>
              </w:rPr>
              <w:t>отсутствие</w:t>
            </w:r>
            <w:r w:rsidRPr="00531053">
              <w:rPr>
                <w:rFonts w:ascii="Arial" w:hAnsi="Arial" w:cs="Arial"/>
                <w:i/>
                <w:sz w:val="20"/>
                <w:szCs w:val="20"/>
              </w:rPr>
              <w:t xml:space="preserve"> нарушений, при которых прибор учета не пригоден к коммерческим расчетам (механическое повреждение прибора учета, </w:t>
            </w:r>
            <w:proofErr w:type="spellStart"/>
            <w:r w:rsidRPr="00531053">
              <w:rPr>
                <w:rFonts w:ascii="Arial" w:hAnsi="Arial" w:cs="Arial"/>
                <w:i/>
                <w:sz w:val="20"/>
                <w:szCs w:val="20"/>
              </w:rPr>
              <w:t>неотображение</w:t>
            </w:r>
            <w:proofErr w:type="spellEnd"/>
            <w:r w:rsidRPr="00531053">
              <w:rPr>
                <w:rFonts w:ascii="Arial" w:hAnsi="Arial" w:cs="Arial"/>
                <w:i/>
                <w:sz w:val="20"/>
                <w:szCs w:val="20"/>
              </w:rPr>
              <w:t xml:space="preserve"> результатов измерений, несанкционированное вмешательство в работу прибора учета).</w:t>
            </w:r>
          </w:p>
          <w:p w:rsidR="00E80305" w:rsidRDefault="00E80305" w:rsidP="00E80305">
            <w:pPr>
              <w:numPr>
                <w:ilvl w:val="0"/>
                <w:numId w:val="37"/>
              </w:numPr>
              <w:tabs>
                <w:tab w:val="left" w:pos="34"/>
              </w:tabs>
              <w:suppressAutoHyphens/>
              <w:spacing w:after="0" w:line="240" w:lineRule="auto"/>
              <w:ind w:left="175" w:hanging="142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531053">
              <w:rPr>
                <w:rFonts w:ascii="Arial" w:hAnsi="Arial" w:cs="Arial"/>
                <w:i/>
                <w:sz w:val="20"/>
                <w:szCs w:val="20"/>
              </w:rPr>
              <w:t>Отключить нагрузку</w:t>
            </w:r>
            <w:r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  <w:p w:rsidR="00E80305" w:rsidRDefault="00E80305" w:rsidP="00E80305">
            <w:pPr>
              <w:numPr>
                <w:ilvl w:val="0"/>
                <w:numId w:val="37"/>
              </w:numPr>
              <w:tabs>
                <w:tab w:val="left" w:pos="34"/>
              </w:tabs>
              <w:suppressAutoHyphens/>
              <w:spacing w:after="0" w:line="240" w:lineRule="auto"/>
              <w:ind w:left="175" w:hanging="142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531053">
              <w:rPr>
                <w:rFonts w:ascii="Arial" w:hAnsi="Arial" w:cs="Arial"/>
                <w:i/>
                <w:sz w:val="20"/>
                <w:szCs w:val="20"/>
              </w:rPr>
              <w:t>Отключить напряжение вводным коммутационным аппаратом.</w:t>
            </w:r>
          </w:p>
          <w:p w:rsidR="00E80305" w:rsidRPr="00DB4C78" w:rsidRDefault="00E80305" w:rsidP="00E80305">
            <w:pPr>
              <w:numPr>
                <w:ilvl w:val="0"/>
                <w:numId w:val="37"/>
              </w:numPr>
              <w:tabs>
                <w:tab w:val="left" w:pos="34"/>
              </w:tabs>
              <w:suppressAutoHyphens/>
              <w:spacing w:after="0" w:line="240" w:lineRule="auto"/>
              <w:ind w:left="175" w:hanging="142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D45175">
              <w:rPr>
                <w:rFonts w:ascii="Arial" w:hAnsi="Arial" w:cs="Arial"/>
                <w:i/>
                <w:sz w:val="20"/>
                <w:szCs w:val="20"/>
              </w:rPr>
              <w:t>Проверить отключенное пол</w:t>
            </w:r>
            <w:r>
              <w:rPr>
                <w:rFonts w:ascii="Arial" w:hAnsi="Arial" w:cs="Arial"/>
                <w:i/>
                <w:sz w:val="20"/>
                <w:szCs w:val="20"/>
              </w:rPr>
              <w:t>ожение коммутационных аппаратов</w:t>
            </w:r>
            <w:r w:rsidRPr="002C3C8D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  <w:p w:rsidR="00E80305" w:rsidRPr="00DB4C78" w:rsidRDefault="00E80305" w:rsidP="00E80305">
            <w:pPr>
              <w:numPr>
                <w:ilvl w:val="0"/>
                <w:numId w:val="37"/>
              </w:numPr>
              <w:tabs>
                <w:tab w:val="left" w:pos="34"/>
              </w:tabs>
              <w:suppressAutoHyphens/>
              <w:spacing w:after="0" w:line="240" w:lineRule="auto"/>
              <w:ind w:left="175" w:hanging="142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Проверить отсутствие напряжения на токоведущих частях между каждой фазой и нулем и между фазами.</w:t>
            </w:r>
          </w:p>
          <w:p w:rsidR="00E80305" w:rsidRDefault="00E80305" w:rsidP="00E80305">
            <w:pPr>
              <w:numPr>
                <w:ilvl w:val="0"/>
                <w:numId w:val="37"/>
              </w:numPr>
              <w:tabs>
                <w:tab w:val="left" w:pos="34"/>
              </w:tabs>
              <w:suppressAutoHyphens/>
              <w:spacing w:after="0" w:line="240" w:lineRule="auto"/>
              <w:ind w:left="175" w:hanging="142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i/>
                <w:sz w:val="20"/>
                <w:szCs w:val="20"/>
              </w:rPr>
              <w:t>Проверить срок поверки измерительных трансформаторов тока.</w:t>
            </w:r>
          </w:p>
          <w:p w:rsidR="00E80305" w:rsidRPr="00251B94" w:rsidRDefault="00E80305" w:rsidP="00E80305">
            <w:pPr>
              <w:tabs>
                <w:tab w:val="left" w:pos="34"/>
              </w:tabs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20"/>
              </w:rPr>
            </w:pPr>
          </w:p>
          <w:p w:rsidR="00E80305" w:rsidRPr="00DB4C78" w:rsidRDefault="00E80305" w:rsidP="00E80305">
            <w:pPr>
              <w:tabs>
                <w:tab w:val="left" w:pos="34"/>
              </w:tabs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Внимание: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выявленные нарушения в учете электроэнергии должны быть оформлены актом о неучтенном потреблении.</w:t>
            </w:r>
          </w:p>
        </w:tc>
      </w:tr>
      <w:tr w:rsidR="00E80305" w:rsidRPr="00C869CE" w:rsidTr="00E80305">
        <w:trPr>
          <w:trHeight w:val="1966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80305" w:rsidRPr="00DB4C78" w:rsidRDefault="00E80305" w:rsidP="00E80305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 w:rsidRPr="00DB4C78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DB4C78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  <w:r w:rsidRPr="00DB4C78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DB4C78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4917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0305" w:rsidRDefault="00E80305" w:rsidP="00E80305">
            <w:pPr>
              <w:numPr>
                <w:ilvl w:val="0"/>
                <w:numId w:val="36"/>
              </w:numPr>
              <w:tabs>
                <w:tab w:val="left" w:pos="158"/>
              </w:tabs>
              <w:suppressAutoHyphens/>
              <w:spacing w:after="0" w:line="240" w:lineRule="auto"/>
              <w:ind w:left="175" w:hanging="141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Снять контрольные пломбы и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клеммную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</w:rPr>
              <w:t xml:space="preserve"> крышку счетчика.</w:t>
            </w:r>
          </w:p>
          <w:p w:rsidR="00E80305" w:rsidRPr="0075650D" w:rsidRDefault="00E80305" w:rsidP="00E80305">
            <w:pPr>
              <w:numPr>
                <w:ilvl w:val="0"/>
                <w:numId w:val="36"/>
              </w:numPr>
              <w:tabs>
                <w:tab w:val="left" w:pos="158"/>
              </w:tabs>
              <w:suppressAutoHyphens/>
              <w:spacing w:after="0" w:line="240" w:lineRule="auto"/>
              <w:ind w:left="175" w:hanging="141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75650D">
              <w:rPr>
                <w:rFonts w:ascii="Arial" w:hAnsi="Arial" w:cs="Arial"/>
                <w:i/>
                <w:sz w:val="20"/>
                <w:szCs w:val="20"/>
              </w:rPr>
              <w:t>Произвести проверку схемы подключения, согласно указанной на рис.1 (в паспорте к прибору учета) и маркировки проводов.</w:t>
            </w:r>
            <w:r w:rsidRPr="0075650D"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t>1</w:t>
            </w:r>
          </w:p>
          <w:p w:rsidR="00E80305" w:rsidRDefault="00E80305" w:rsidP="00E80305">
            <w:pPr>
              <w:numPr>
                <w:ilvl w:val="0"/>
                <w:numId w:val="36"/>
              </w:numPr>
              <w:tabs>
                <w:tab w:val="left" w:pos="158"/>
              </w:tabs>
              <w:suppressAutoHyphens/>
              <w:spacing w:after="0" w:line="240" w:lineRule="auto"/>
              <w:ind w:left="175" w:hanging="141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Произвести отключение электросчётчика.</w:t>
            </w:r>
          </w:p>
          <w:p w:rsidR="00E80305" w:rsidRDefault="00E80305" w:rsidP="00E80305">
            <w:pPr>
              <w:numPr>
                <w:ilvl w:val="0"/>
                <w:numId w:val="36"/>
              </w:numPr>
              <w:tabs>
                <w:tab w:val="left" w:pos="158"/>
              </w:tabs>
              <w:suppressAutoHyphens/>
              <w:spacing w:after="0" w:line="240" w:lineRule="auto"/>
              <w:ind w:left="175" w:hanging="141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Произвести демонтаж электросчётчика.</w:t>
            </w:r>
          </w:p>
          <w:p w:rsidR="00E80305" w:rsidRDefault="00E80305" w:rsidP="00E80305">
            <w:pPr>
              <w:numPr>
                <w:ilvl w:val="0"/>
                <w:numId w:val="36"/>
              </w:numPr>
              <w:tabs>
                <w:tab w:val="left" w:pos="158"/>
              </w:tabs>
              <w:suppressAutoHyphens/>
              <w:spacing w:after="0" w:line="240" w:lineRule="auto"/>
              <w:ind w:left="175" w:hanging="141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Установить электросчётчик.</w:t>
            </w:r>
          </w:p>
          <w:p w:rsidR="00E80305" w:rsidRPr="009916A5" w:rsidRDefault="00E80305" w:rsidP="00E80305">
            <w:pPr>
              <w:numPr>
                <w:ilvl w:val="0"/>
                <w:numId w:val="36"/>
              </w:numPr>
              <w:tabs>
                <w:tab w:val="left" w:pos="158"/>
              </w:tabs>
              <w:suppressAutoHyphens/>
              <w:spacing w:after="0" w:line="240" w:lineRule="auto"/>
              <w:ind w:left="175" w:hanging="141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Произвести подключение счетчика согласно схемы,</w:t>
            </w:r>
            <w:r w:rsidRPr="009916A5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указанной на </w:t>
            </w:r>
            <w:r w:rsidRPr="009916A5">
              <w:rPr>
                <w:rFonts w:ascii="Arial" w:hAnsi="Arial" w:cs="Arial"/>
                <w:i/>
                <w:sz w:val="20"/>
                <w:szCs w:val="20"/>
              </w:rPr>
              <w:t>рис.1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(в паспорте к прибору учета) и маркировки проводов</w:t>
            </w:r>
            <w:r w:rsidRPr="009916A5">
              <w:rPr>
                <w:rFonts w:ascii="Arial" w:hAnsi="Arial" w:cs="Arial"/>
                <w:i/>
                <w:sz w:val="20"/>
                <w:szCs w:val="20"/>
              </w:rPr>
              <w:t>.</w:t>
            </w:r>
            <w:r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t>1</w:t>
            </w:r>
          </w:p>
          <w:p w:rsidR="00E80305" w:rsidRPr="00C869CE" w:rsidRDefault="00E80305" w:rsidP="00E80305">
            <w:pPr>
              <w:numPr>
                <w:ilvl w:val="0"/>
                <w:numId w:val="36"/>
              </w:numPr>
              <w:tabs>
                <w:tab w:val="left" w:pos="158"/>
              </w:tabs>
              <w:suppressAutoHyphens/>
              <w:spacing w:after="0" w:line="240" w:lineRule="auto"/>
              <w:ind w:left="175" w:hanging="141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Проверить затяжку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клеммных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</w:rPr>
              <w:t xml:space="preserve"> зажимов счетчика.</w:t>
            </w:r>
          </w:p>
        </w:tc>
      </w:tr>
      <w:tr w:rsidR="00E80305" w:rsidRPr="00E80E78" w:rsidTr="003952BA">
        <w:trPr>
          <w:trHeight w:hRule="exact" w:val="2591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80305" w:rsidRPr="00DB4C78" w:rsidRDefault="00E80305" w:rsidP="00E80305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 w:rsidRPr="00DB4C78">
              <w:rPr>
                <w:rFonts w:ascii="Arial" w:hAnsi="Arial" w:cs="Arial"/>
                <w:i/>
                <w:sz w:val="20"/>
                <w:szCs w:val="20"/>
              </w:rPr>
              <w:lastRenderedPageBreak/>
              <w:t>Э</w:t>
            </w:r>
            <w:r w:rsidRPr="00DB4C78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  <w:r w:rsidRPr="00DB4C78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DB4C78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4917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0305" w:rsidRDefault="00E80305" w:rsidP="003952BA">
            <w:pPr>
              <w:pStyle w:val="a3"/>
              <w:numPr>
                <w:ilvl w:val="0"/>
                <w:numId w:val="38"/>
              </w:numPr>
              <w:suppressAutoHyphens/>
              <w:snapToGrid w:val="0"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3952BA">
              <w:rPr>
                <w:rFonts w:ascii="Arial" w:hAnsi="Arial" w:cs="Arial"/>
                <w:i/>
                <w:sz w:val="20"/>
                <w:szCs w:val="20"/>
              </w:rPr>
              <w:t>Подать напряжение вводным коммутационным аппаратом.</w:t>
            </w:r>
          </w:p>
          <w:p w:rsidR="003952BA" w:rsidRDefault="00E80305" w:rsidP="003952BA">
            <w:pPr>
              <w:pStyle w:val="a3"/>
              <w:numPr>
                <w:ilvl w:val="0"/>
                <w:numId w:val="38"/>
              </w:numPr>
              <w:suppressAutoHyphens/>
              <w:snapToGrid w:val="0"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3952BA">
              <w:rPr>
                <w:rFonts w:ascii="Arial" w:hAnsi="Arial" w:cs="Arial"/>
                <w:i/>
                <w:sz w:val="20"/>
                <w:szCs w:val="20"/>
              </w:rPr>
              <w:t>Проверить наличие напряжения на клеммах счетчика</w:t>
            </w:r>
          </w:p>
          <w:p w:rsidR="00E80305" w:rsidRDefault="00E80305" w:rsidP="003952BA">
            <w:pPr>
              <w:pStyle w:val="a3"/>
              <w:numPr>
                <w:ilvl w:val="0"/>
                <w:numId w:val="38"/>
              </w:numPr>
              <w:suppressAutoHyphens/>
              <w:snapToGrid w:val="0"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3952BA">
              <w:rPr>
                <w:rFonts w:ascii="Arial" w:hAnsi="Arial" w:cs="Arial"/>
                <w:i/>
                <w:sz w:val="20"/>
                <w:szCs w:val="20"/>
              </w:rPr>
              <w:t>Подключить нагрузку.</w:t>
            </w:r>
          </w:p>
          <w:p w:rsidR="003952BA" w:rsidRDefault="00E80305" w:rsidP="003952BA">
            <w:pPr>
              <w:pStyle w:val="a3"/>
              <w:numPr>
                <w:ilvl w:val="0"/>
                <w:numId w:val="38"/>
              </w:numPr>
              <w:suppressAutoHyphens/>
              <w:snapToGrid w:val="0"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3952BA">
              <w:rPr>
                <w:rFonts w:ascii="Arial" w:hAnsi="Arial" w:cs="Arial"/>
                <w:i/>
                <w:sz w:val="20"/>
                <w:szCs w:val="20"/>
              </w:rPr>
              <w:t>Проверить правильность работы счетчика.</w:t>
            </w:r>
          </w:p>
          <w:p w:rsidR="00E80305" w:rsidRDefault="00E80305" w:rsidP="003952BA">
            <w:pPr>
              <w:pStyle w:val="a3"/>
              <w:numPr>
                <w:ilvl w:val="0"/>
                <w:numId w:val="38"/>
              </w:numPr>
              <w:suppressAutoHyphens/>
              <w:snapToGrid w:val="0"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3952BA">
              <w:rPr>
                <w:rFonts w:ascii="Arial" w:hAnsi="Arial" w:cs="Arial"/>
                <w:i/>
                <w:sz w:val="20"/>
                <w:szCs w:val="20"/>
              </w:rPr>
              <w:t xml:space="preserve">Установить </w:t>
            </w:r>
            <w:proofErr w:type="spellStart"/>
            <w:r w:rsidRPr="003952BA">
              <w:rPr>
                <w:rFonts w:ascii="Arial" w:hAnsi="Arial" w:cs="Arial"/>
                <w:i/>
                <w:sz w:val="20"/>
                <w:szCs w:val="20"/>
              </w:rPr>
              <w:t>клеммную</w:t>
            </w:r>
            <w:proofErr w:type="spellEnd"/>
            <w:r w:rsidRPr="003952BA">
              <w:rPr>
                <w:rFonts w:ascii="Arial" w:hAnsi="Arial" w:cs="Arial"/>
                <w:i/>
                <w:sz w:val="20"/>
                <w:szCs w:val="20"/>
              </w:rPr>
              <w:t xml:space="preserve"> крышку счетчика.</w:t>
            </w:r>
          </w:p>
          <w:p w:rsidR="00E80305" w:rsidRDefault="00E80305" w:rsidP="003952BA">
            <w:pPr>
              <w:pStyle w:val="a3"/>
              <w:numPr>
                <w:ilvl w:val="0"/>
                <w:numId w:val="38"/>
              </w:numPr>
              <w:suppressAutoHyphens/>
              <w:snapToGrid w:val="0"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3952BA">
              <w:rPr>
                <w:rFonts w:ascii="Arial" w:hAnsi="Arial" w:cs="Arial"/>
                <w:i/>
                <w:sz w:val="20"/>
                <w:szCs w:val="20"/>
              </w:rPr>
              <w:t xml:space="preserve">Опломбировать </w:t>
            </w:r>
            <w:proofErr w:type="spellStart"/>
            <w:r w:rsidRPr="003952BA">
              <w:rPr>
                <w:rFonts w:ascii="Arial" w:hAnsi="Arial" w:cs="Arial"/>
                <w:i/>
                <w:sz w:val="20"/>
                <w:szCs w:val="20"/>
              </w:rPr>
              <w:t>клеммную</w:t>
            </w:r>
            <w:proofErr w:type="spellEnd"/>
            <w:r w:rsidRPr="003952BA">
              <w:rPr>
                <w:rFonts w:ascii="Arial" w:hAnsi="Arial" w:cs="Arial"/>
                <w:i/>
                <w:sz w:val="20"/>
                <w:szCs w:val="20"/>
              </w:rPr>
              <w:t xml:space="preserve"> крышку счетчика (вводной коммутационный аппарат, шкаф учета).</w:t>
            </w:r>
          </w:p>
          <w:p w:rsidR="003952BA" w:rsidRPr="003952BA" w:rsidRDefault="003952BA" w:rsidP="003952BA">
            <w:pPr>
              <w:pStyle w:val="a3"/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3952BA">
              <w:rPr>
                <w:rFonts w:ascii="Arial" w:hAnsi="Arial" w:cs="Arial"/>
                <w:i/>
                <w:sz w:val="20"/>
                <w:szCs w:val="20"/>
              </w:rPr>
              <w:t xml:space="preserve">Произвести </w:t>
            </w:r>
            <w:proofErr w:type="spellStart"/>
            <w:r w:rsidRPr="003952BA">
              <w:rPr>
                <w:rFonts w:ascii="Arial" w:hAnsi="Arial" w:cs="Arial"/>
                <w:i/>
                <w:sz w:val="20"/>
                <w:szCs w:val="20"/>
              </w:rPr>
              <w:t>фотофиксацию</w:t>
            </w:r>
            <w:proofErr w:type="spellEnd"/>
            <w:r w:rsidRPr="003952BA">
              <w:rPr>
                <w:rFonts w:ascii="Arial" w:hAnsi="Arial" w:cs="Arial"/>
                <w:i/>
                <w:sz w:val="20"/>
                <w:szCs w:val="20"/>
              </w:rPr>
              <w:t xml:space="preserve"> шкафа учета, прибора учета, вводного коммутационного аппарата, а </w:t>
            </w:r>
            <w:proofErr w:type="gramStart"/>
            <w:r w:rsidRPr="003952BA">
              <w:rPr>
                <w:rFonts w:ascii="Arial" w:hAnsi="Arial" w:cs="Arial"/>
                <w:i/>
                <w:sz w:val="20"/>
                <w:szCs w:val="20"/>
              </w:rPr>
              <w:t>так же</w:t>
            </w:r>
            <w:proofErr w:type="gramEnd"/>
            <w:r w:rsidRPr="003952BA">
              <w:rPr>
                <w:rFonts w:ascii="Arial" w:hAnsi="Arial" w:cs="Arial"/>
                <w:i/>
                <w:sz w:val="20"/>
                <w:szCs w:val="20"/>
              </w:rPr>
              <w:t xml:space="preserve"> пломб и знаков визуального контроля, установленных на них.</w:t>
            </w:r>
          </w:p>
          <w:p w:rsidR="00E80305" w:rsidRDefault="00E80305" w:rsidP="003952BA">
            <w:pPr>
              <w:pStyle w:val="a3"/>
              <w:numPr>
                <w:ilvl w:val="0"/>
                <w:numId w:val="38"/>
              </w:numPr>
              <w:suppressAutoHyphens/>
              <w:snapToGrid w:val="0"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3952BA">
              <w:rPr>
                <w:rFonts w:ascii="Arial" w:hAnsi="Arial" w:cs="Arial"/>
                <w:i/>
                <w:sz w:val="20"/>
                <w:szCs w:val="20"/>
              </w:rPr>
              <w:t xml:space="preserve">Составить акт замены (допуска в эксплуатацию) прибора учета установленной </w:t>
            </w:r>
            <w:proofErr w:type="gramStart"/>
            <w:r w:rsidRPr="003952BA">
              <w:rPr>
                <w:rFonts w:ascii="Arial" w:hAnsi="Arial" w:cs="Arial"/>
                <w:i/>
                <w:sz w:val="20"/>
                <w:szCs w:val="20"/>
              </w:rPr>
              <w:t>формы.*</w:t>
            </w:r>
            <w:proofErr w:type="gramEnd"/>
            <w:r w:rsidRPr="003952BA">
              <w:rPr>
                <w:rFonts w:ascii="Arial" w:hAnsi="Arial" w:cs="Arial"/>
                <w:i/>
                <w:sz w:val="20"/>
                <w:szCs w:val="20"/>
              </w:rPr>
              <w:t>*</w:t>
            </w:r>
          </w:p>
          <w:p w:rsidR="00E80305" w:rsidRPr="003952BA" w:rsidRDefault="00E80305" w:rsidP="003952BA">
            <w:pPr>
              <w:pStyle w:val="a3"/>
              <w:numPr>
                <w:ilvl w:val="0"/>
                <w:numId w:val="38"/>
              </w:numPr>
              <w:suppressAutoHyphens/>
              <w:snapToGrid w:val="0"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3952BA">
              <w:rPr>
                <w:rFonts w:ascii="Arial" w:hAnsi="Arial" w:cs="Arial"/>
                <w:i/>
                <w:sz w:val="20"/>
                <w:szCs w:val="20"/>
              </w:rPr>
              <w:t>Подписать акт замены (допуска в эксплуатацию) прибора учета у потребителя электроэнергии (его представителя), у лиц принимавших участие в проверке.</w:t>
            </w:r>
          </w:p>
        </w:tc>
      </w:tr>
      <w:tr w:rsidR="00E80305" w:rsidRPr="00C0034F" w:rsidTr="00E80305">
        <w:trPr>
          <w:trHeight w:val="2523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80305" w:rsidRPr="00DB4C78" w:rsidRDefault="00E80305" w:rsidP="00E80305">
            <w:pPr>
              <w:snapToGrid w:val="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  <w:vertAlign w:val="subscript"/>
              </w:rPr>
            </w:pPr>
            <w:r w:rsidRPr="00DB4C78">
              <w:rPr>
                <w:rFonts w:ascii="Arial" w:hAnsi="Arial" w:cs="Arial"/>
                <w:i/>
                <w:sz w:val="20"/>
                <w:szCs w:val="20"/>
              </w:rPr>
              <w:t>Э</w:t>
            </w:r>
            <w:r w:rsidRPr="00DB4C78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14917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0305" w:rsidRDefault="00E80305" w:rsidP="00E80305">
            <w:pPr>
              <w:numPr>
                <w:ilvl w:val="0"/>
                <w:numId w:val="29"/>
              </w:numPr>
              <w:tabs>
                <w:tab w:val="left" w:pos="158"/>
              </w:tabs>
              <w:suppressAutoHyphens/>
              <w:snapToGrid w:val="0"/>
              <w:spacing w:after="0" w:line="240" w:lineRule="auto"/>
              <w:ind w:left="158" w:hanging="158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Удалить бригаду с рабочего места.</w:t>
            </w:r>
          </w:p>
          <w:p w:rsidR="00E80305" w:rsidRDefault="00E80305" w:rsidP="00E80305">
            <w:pPr>
              <w:numPr>
                <w:ilvl w:val="0"/>
                <w:numId w:val="29"/>
              </w:numPr>
              <w:tabs>
                <w:tab w:val="left" w:pos="158"/>
              </w:tabs>
              <w:suppressAutoHyphens/>
              <w:snapToGrid w:val="0"/>
              <w:spacing w:after="0" w:line="240" w:lineRule="auto"/>
              <w:ind w:left="158" w:hanging="158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У</w:t>
            </w:r>
            <w:r w:rsidRPr="006843CE">
              <w:rPr>
                <w:rFonts w:ascii="Arial" w:hAnsi="Arial" w:cs="Arial"/>
                <w:i/>
                <w:sz w:val="20"/>
                <w:szCs w:val="20"/>
              </w:rPr>
              <w:t>ведом</w:t>
            </w:r>
            <w:r>
              <w:rPr>
                <w:rFonts w:ascii="Arial" w:hAnsi="Arial" w:cs="Arial"/>
                <w:i/>
                <w:sz w:val="20"/>
                <w:szCs w:val="20"/>
              </w:rPr>
              <w:t>ить</w:t>
            </w:r>
            <w:r w:rsidRPr="006843CE">
              <w:rPr>
                <w:rFonts w:ascii="Arial" w:hAnsi="Arial" w:cs="Arial"/>
                <w:i/>
                <w:sz w:val="20"/>
                <w:szCs w:val="20"/>
              </w:rPr>
              <w:t xml:space="preserve"> вышестоящ</w:t>
            </w:r>
            <w:r>
              <w:rPr>
                <w:rFonts w:ascii="Arial" w:hAnsi="Arial" w:cs="Arial"/>
                <w:i/>
                <w:sz w:val="20"/>
                <w:szCs w:val="20"/>
              </w:rPr>
              <w:t>ий</w:t>
            </w:r>
            <w:r w:rsidRPr="006843CE">
              <w:rPr>
                <w:rFonts w:ascii="Arial" w:hAnsi="Arial" w:cs="Arial"/>
                <w:i/>
                <w:sz w:val="20"/>
                <w:szCs w:val="20"/>
              </w:rPr>
              <w:t xml:space="preserve"> оперативн</w:t>
            </w:r>
            <w:r>
              <w:rPr>
                <w:rFonts w:ascii="Arial" w:hAnsi="Arial" w:cs="Arial"/>
                <w:i/>
                <w:sz w:val="20"/>
                <w:szCs w:val="20"/>
              </w:rPr>
              <w:t>ый</w:t>
            </w:r>
            <w:r w:rsidRPr="006843CE">
              <w:rPr>
                <w:rFonts w:ascii="Arial" w:hAnsi="Arial" w:cs="Arial"/>
                <w:i/>
                <w:sz w:val="20"/>
                <w:szCs w:val="20"/>
              </w:rPr>
              <w:t xml:space="preserve"> персонал об окончании работ</w:t>
            </w:r>
            <w:r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  <w:p w:rsidR="00E80305" w:rsidRDefault="00E80305" w:rsidP="00E80305">
            <w:pPr>
              <w:numPr>
                <w:ilvl w:val="0"/>
                <w:numId w:val="29"/>
              </w:numPr>
              <w:tabs>
                <w:tab w:val="left" w:pos="158"/>
              </w:tabs>
              <w:suppressAutoHyphens/>
              <w:snapToGrid w:val="0"/>
              <w:spacing w:after="0" w:line="240" w:lineRule="auto"/>
              <w:ind w:left="158" w:hanging="158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Оф</w:t>
            </w:r>
            <w:r w:rsidRPr="00C0034F">
              <w:rPr>
                <w:rFonts w:ascii="Arial" w:hAnsi="Arial" w:cs="Arial"/>
                <w:i/>
                <w:sz w:val="20"/>
                <w:szCs w:val="20"/>
              </w:rPr>
              <w:t>орм</w:t>
            </w:r>
            <w:r>
              <w:rPr>
                <w:rFonts w:ascii="Arial" w:hAnsi="Arial" w:cs="Arial"/>
                <w:i/>
                <w:sz w:val="20"/>
                <w:szCs w:val="20"/>
              </w:rPr>
              <w:t>ить</w:t>
            </w:r>
            <w:r w:rsidRPr="00C0034F">
              <w:rPr>
                <w:rFonts w:ascii="Arial" w:hAnsi="Arial" w:cs="Arial"/>
                <w:i/>
                <w:sz w:val="20"/>
                <w:szCs w:val="20"/>
              </w:rPr>
              <w:t xml:space="preserve"> окончани</w:t>
            </w:r>
            <w:r>
              <w:rPr>
                <w:rFonts w:ascii="Arial" w:hAnsi="Arial" w:cs="Arial"/>
                <w:i/>
                <w:sz w:val="20"/>
                <w:szCs w:val="20"/>
              </w:rPr>
              <w:t>е</w:t>
            </w:r>
            <w:r w:rsidRPr="00C0034F">
              <w:rPr>
                <w:rFonts w:ascii="Arial" w:hAnsi="Arial" w:cs="Arial"/>
                <w:i/>
                <w:sz w:val="20"/>
                <w:szCs w:val="20"/>
              </w:rPr>
              <w:t xml:space="preserve"> работ.</w:t>
            </w:r>
          </w:p>
          <w:p w:rsidR="00E80305" w:rsidRPr="00F336DF" w:rsidRDefault="00E80305" w:rsidP="00E80305">
            <w:pPr>
              <w:tabs>
                <w:tab w:val="left" w:pos="158"/>
              </w:tabs>
              <w:suppressAutoHyphens/>
              <w:snapToGrid w:val="0"/>
              <w:spacing w:after="0" w:line="240" w:lineRule="auto"/>
              <w:jc w:val="both"/>
              <w:rPr>
                <w:rFonts w:ascii="Arial" w:hAnsi="Arial" w:cs="Arial"/>
                <w:i/>
                <w:sz w:val="10"/>
                <w:szCs w:val="20"/>
              </w:rPr>
            </w:pPr>
          </w:p>
          <w:p w:rsidR="00E80305" w:rsidRPr="003952BA" w:rsidRDefault="00E80305" w:rsidP="003952BA">
            <w:pPr>
              <w:tabs>
                <w:tab w:val="left" w:pos="158"/>
              </w:tabs>
              <w:suppressAutoHyphens/>
              <w:snapToGrid w:val="0"/>
              <w:spacing w:after="0" w:line="240" w:lineRule="auto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6D7D9B">
              <w:rPr>
                <w:rFonts w:ascii="Arial" w:hAnsi="Arial" w:cs="Arial"/>
                <w:b/>
                <w:i/>
                <w:sz w:val="20"/>
                <w:szCs w:val="20"/>
              </w:rPr>
              <w:t xml:space="preserve">Внимание: </w:t>
            </w:r>
            <w:r w:rsidRPr="00D46C40">
              <w:rPr>
                <w:rFonts w:ascii="Arial" w:hAnsi="Arial" w:cs="Arial"/>
                <w:i/>
                <w:sz w:val="20"/>
                <w:szCs w:val="20"/>
              </w:rPr>
              <w:t xml:space="preserve">по окончанию работ акт допуска прибора учета в эксплуатацию должен быть сдан работнику, ответственному за внесение информации в программный комплекс </w:t>
            </w:r>
            <w:r w:rsidRPr="00D46C40">
              <w:rPr>
                <w:rFonts w:ascii="Arial" w:hAnsi="Arial" w:cs="Arial"/>
                <w:i/>
                <w:sz w:val="20"/>
                <w:szCs w:val="20"/>
                <w:lang w:val="en-US"/>
              </w:rPr>
              <w:t>SAP</w:t>
            </w:r>
            <w:r w:rsidRPr="00D46C40">
              <w:rPr>
                <w:rFonts w:ascii="Arial" w:hAnsi="Arial" w:cs="Arial"/>
                <w:i/>
                <w:sz w:val="20"/>
                <w:szCs w:val="20"/>
              </w:rPr>
              <w:t>/</w:t>
            </w:r>
            <w:r w:rsidRPr="00D46C40">
              <w:rPr>
                <w:rFonts w:ascii="Arial" w:hAnsi="Arial" w:cs="Arial"/>
                <w:i/>
                <w:sz w:val="20"/>
                <w:szCs w:val="20"/>
                <w:lang w:val="en-US"/>
              </w:rPr>
              <w:t>IS</w:t>
            </w:r>
            <w:r w:rsidRPr="00D46C40">
              <w:rPr>
                <w:rFonts w:ascii="Arial" w:hAnsi="Arial" w:cs="Arial"/>
                <w:i/>
                <w:sz w:val="20"/>
                <w:szCs w:val="20"/>
              </w:rPr>
              <w:t>-</w:t>
            </w:r>
            <w:r w:rsidRPr="00D46C40">
              <w:rPr>
                <w:rFonts w:ascii="Arial" w:hAnsi="Arial" w:cs="Arial"/>
                <w:i/>
                <w:sz w:val="20"/>
                <w:szCs w:val="20"/>
                <w:lang w:val="en-US"/>
              </w:rPr>
              <w:t>U</w:t>
            </w:r>
            <w:r w:rsidRPr="00D46C40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</w:tc>
      </w:tr>
      <w:tr w:rsidR="00E80305" w:rsidRPr="00DB4C78" w:rsidTr="00E80305">
        <w:trPr>
          <w:trHeight w:val="9630"/>
        </w:trPr>
        <w:tc>
          <w:tcPr>
            <w:tcW w:w="15768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0305" w:rsidRPr="0028084D" w:rsidRDefault="00E80305" w:rsidP="00E80305">
            <w:pPr>
              <w:numPr>
                <w:ilvl w:val="0"/>
                <w:numId w:val="25"/>
              </w:numPr>
              <w:tabs>
                <w:tab w:val="clear" w:pos="720"/>
                <w:tab w:val="left" w:pos="0"/>
              </w:tabs>
              <w:snapToGrid w:val="0"/>
              <w:spacing w:before="20" w:after="0" w:line="240" w:lineRule="auto"/>
              <w:ind w:left="0" w:firstLine="0"/>
              <w:rPr>
                <w:rFonts w:ascii="Arial" w:hAnsi="Arial" w:cs="Arial"/>
                <w:i/>
              </w:rPr>
            </w:pPr>
            <w:r w:rsidRPr="0028084D">
              <w:rPr>
                <w:rFonts w:ascii="Arial" w:hAnsi="Arial" w:cs="Arial"/>
                <w:bCs/>
                <w:i/>
                <w:iCs/>
              </w:rPr>
              <w:lastRenderedPageBreak/>
              <w:t>Принципиальная схема включения.</w:t>
            </w:r>
          </w:p>
          <w:bookmarkStart w:id="1" w:name="_1225366911"/>
          <w:bookmarkStart w:id="2" w:name="_1225367746"/>
          <w:bookmarkEnd w:id="1"/>
          <w:bookmarkEnd w:id="2"/>
          <w:p w:rsidR="00E80305" w:rsidRPr="00DB4C78" w:rsidRDefault="00E80305" w:rsidP="00E80305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B4C78">
              <w:rPr>
                <w:rFonts w:ascii="Arial" w:hAnsi="Arial" w:cs="Arial"/>
                <w:sz w:val="20"/>
                <w:szCs w:val="20"/>
              </w:rPr>
              <w:object w:dxaOrig="4216" w:dyaOrig="319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4.85pt;height:171.65pt" o:ole="" filled="t">
                  <v:fill color2="black"/>
                  <v:imagedata r:id="rId11" o:title=""/>
                </v:shape>
                <o:OLEObject Type="Embed" ProgID="Word.Picture.8" ShapeID="_x0000_i1025" DrawAspect="Content" ObjectID="_1756878819" r:id="rId12"/>
              </w:object>
            </w:r>
          </w:p>
          <w:p w:rsidR="00E80305" w:rsidRPr="00DB4C78" w:rsidRDefault="00E80305" w:rsidP="00E80305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</w:rPr>
              <w:t>рис.1. Схема подключения счетчика</w:t>
            </w:r>
          </w:p>
          <w:p w:rsidR="00E80305" w:rsidRPr="0028084D" w:rsidRDefault="00E80305" w:rsidP="00E80305">
            <w:pPr>
              <w:numPr>
                <w:ilvl w:val="0"/>
                <w:numId w:val="25"/>
              </w:numPr>
              <w:tabs>
                <w:tab w:val="clear" w:pos="720"/>
                <w:tab w:val="left" w:pos="0"/>
              </w:tabs>
              <w:spacing w:before="20" w:after="0" w:line="240" w:lineRule="auto"/>
              <w:ind w:left="0" w:firstLine="0"/>
              <w:rPr>
                <w:rFonts w:ascii="Arial" w:hAnsi="Arial" w:cs="Arial"/>
                <w:i/>
                <w:iCs/>
                <w:szCs w:val="20"/>
              </w:rPr>
            </w:pPr>
            <w:r w:rsidRPr="0028084D">
              <w:rPr>
                <w:rFonts w:ascii="Arial" w:hAnsi="Arial" w:cs="Arial"/>
                <w:i/>
                <w:iCs/>
                <w:szCs w:val="20"/>
              </w:rPr>
              <w:t>Проверка правильности работы счетчика:</w:t>
            </w:r>
          </w:p>
          <w:p w:rsidR="00E80305" w:rsidRDefault="00E80305" w:rsidP="00E80305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DB4C78">
              <w:rPr>
                <w:rFonts w:ascii="Arial" w:hAnsi="Arial" w:cs="Arial"/>
                <w:i/>
                <w:iCs/>
                <w:sz w:val="20"/>
                <w:szCs w:val="20"/>
              </w:rPr>
              <w:t>Необходимо выполнить замер фазного тока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и напряжения</w:t>
            </w:r>
            <w:r w:rsidRPr="00DB4C78">
              <w:rPr>
                <w:rFonts w:ascii="Arial" w:hAnsi="Arial" w:cs="Arial"/>
                <w:i/>
                <w:iCs/>
                <w:sz w:val="20"/>
                <w:szCs w:val="20"/>
              </w:rPr>
              <w:t>. Замерить время, за которое диск счетчика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(световой индикатор)</w:t>
            </w:r>
            <w:r w:rsidRPr="00DB4C7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делает определенное число оборотов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(</w:t>
            </w:r>
            <w:r w:rsidRPr="00DB4C78">
              <w:rPr>
                <w:rFonts w:ascii="Arial" w:hAnsi="Arial" w:cs="Arial"/>
                <w:i/>
                <w:iCs/>
                <w:sz w:val="20"/>
                <w:szCs w:val="20"/>
              </w:rPr>
              <w:t>световых импульсов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  <w:r w:rsidRPr="00DB4C7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. </w:t>
            </w:r>
          </w:p>
          <w:p w:rsidR="00E80305" w:rsidRPr="00873CB3" w:rsidRDefault="00E80305" w:rsidP="00E80305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873CB3">
              <w:rPr>
                <w:rFonts w:ascii="Arial" w:hAnsi="Arial" w:cs="Arial"/>
                <w:i/>
                <w:iCs/>
                <w:sz w:val="20"/>
                <w:szCs w:val="20"/>
              </w:rPr>
              <w:t>Фактическая мощность, подводимая к счетчику, Вт:</w:t>
            </w:r>
          </w:p>
          <w:p w:rsidR="00E80305" w:rsidRPr="00172D6B" w:rsidRDefault="00E80305" w:rsidP="00E80305">
            <w:pPr>
              <w:suppressAutoHyphens/>
              <w:spacing w:after="0" w:line="240" w:lineRule="auto"/>
              <w:jc w:val="center"/>
              <w:rPr>
                <w:rFonts w:ascii="Arial" w:hAnsi="Arial" w:cs="Arial"/>
                <w:i/>
                <w:iCs/>
                <w:szCs w:val="20"/>
              </w:rPr>
            </w:pPr>
            <w:proofErr w:type="spellStart"/>
            <w:r w:rsidRPr="00FB0EC1">
              <w:rPr>
                <w:rFonts w:ascii="Cambria Math" w:hAnsi="Cambria Math" w:cs="Arial"/>
                <w:iCs/>
                <w:sz w:val="28"/>
                <w:szCs w:val="20"/>
              </w:rPr>
              <w:t>Р</w:t>
            </w:r>
            <w:r w:rsidRPr="00FB0EC1">
              <w:rPr>
                <w:rFonts w:ascii="Cambria Math" w:hAnsi="Cambria Math" w:cs="Arial"/>
                <w:iCs/>
                <w:sz w:val="28"/>
                <w:szCs w:val="20"/>
                <w:vertAlign w:val="subscript"/>
              </w:rPr>
              <w:t>факт</w:t>
            </w:r>
            <w:proofErr w:type="spellEnd"/>
            <w:r w:rsidRPr="00FB0EC1">
              <w:rPr>
                <w:rFonts w:ascii="Cambria Math" w:hAnsi="Cambria Math" w:cs="Arial"/>
                <w:iCs/>
                <w:sz w:val="28"/>
                <w:szCs w:val="20"/>
                <w:vertAlign w:val="subscript"/>
              </w:rPr>
              <w:t xml:space="preserve"> </w:t>
            </w:r>
            <w:r w:rsidRPr="00FB0EC1">
              <w:rPr>
                <w:rFonts w:ascii="Cambria Math" w:hAnsi="Cambria Math" w:cs="Arial"/>
                <w:iCs/>
                <w:sz w:val="28"/>
                <w:szCs w:val="20"/>
              </w:rPr>
              <w:t>= (Ia+Ib+</w:t>
            </w:r>
            <w:proofErr w:type="gramStart"/>
            <w:r w:rsidRPr="00FB0EC1">
              <w:rPr>
                <w:rFonts w:ascii="Cambria Math" w:hAnsi="Cambria Math" w:cs="Arial"/>
                <w:iCs/>
                <w:sz w:val="28"/>
                <w:szCs w:val="20"/>
              </w:rPr>
              <w:t>Ic)*</w:t>
            </w:r>
            <w:proofErr w:type="gramEnd"/>
            <w:r w:rsidRPr="00FB0EC1">
              <w:rPr>
                <w:rFonts w:ascii="Cambria Math" w:hAnsi="Cambria Math" w:cs="Arial"/>
                <w:iCs/>
                <w:sz w:val="28"/>
                <w:szCs w:val="20"/>
              </w:rPr>
              <w:t>U</w:t>
            </w:r>
            <w:r w:rsidRPr="00FB0EC1">
              <w:rPr>
                <w:rFonts w:ascii="Cambria Math" w:hAnsi="Cambria Math" w:cs="Arial"/>
                <w:iCs/>
                <w:sz w:val="28"/>
                <w:szCs w:val="20"/>
                <w:vertAlign w:val="subscript"/>
              </w:rPr>
              <w:t>средн.</w:t>
            </w:r>
            <w:r w:rsidRPr="00FB0EC1">
              <w:rPr>
                <w:rFonts w:ascii="Cambria Math" w:hAnsi="Cambria Math" w:cs="Arial"/>
                <w:iCs/>
                <w:sz w:val="28"/>
                <w:szCs w:val="20"/>
              </w:rPr>
              <w:t xml:space="preserve">* </w:t>
            </w:r>
            <w:proofErr w:type="spellStart"/>
            <w:r w:rsidRPr="00FB0EC1">
              <w:rPr>
                <w:rFonts w:ascii="Cambria Math" w:hAnsi="Cambria Math" w:cs="Arial"/>
                <w:iCs/>
                <w:sz w:val="28"/>
                <w:szCs w:val="20"/>
              </w:rPr>
              <w:t>Cos</w:t>
            </w:r>
            <w:proofErr w:type="spellEnd"/>
            <w:r w:rsidRPr="00FB0EC1">
              <w:rPr>
                <w:rFonts w:ascii="Cambria Math" w:hAnsi="Cambria Math" w:cs="Arial"/>
                <w:iCs/>
                <w:sz w:val="28"/>
                <w:szCs w:val="20"/>
              </w:rPr>
              <w:t xml:space="preserve"> φ,</w:t>
            </w:r>
            <w:r w:rsidRPr="00172D6B">
              <w:rPr>
                <w:rFonts w:ascii="Arial" w:hAnsi="Arial" w:cs="Arial"/>
                <w:i/>
                <w:iCs/>
                <w:szCs w:val="20"/>
              </w:rPr>
              <w:t xml:space="preserve"> где:</w:t>
            </w:r>
          </w:p>
          <w:p w:rsidR="00E80305" w:rsidRPr="00873CB3" w:rsidRDefault="00E80305" w:rsidP="00E80305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proofErr w:type="spellStart"/>
            <w:proofErr w:type="gramStart"/>
            <w:r w:rsidRPr="00873CB3">
              <w:rPr>
                <w:rFonts w:ascii="Arial" w:hAnsi="Arial" w:cs="Arial"/>
                <w:i/>
                <w:iCs/>
                <w:sz w:val="20"/>
                <w:szCs w:val="20"/>
              </w:rPr>
              <w:t>Ia,Ib</w:t>
            </w:r>
            <w:proofErr w:type="gramEnd"/>
            <w:r w:rsidRPr="00873CB3">
              <w:rPr>
                <w:rFonts w:ascii="Arial" w:hAnsi="Arial" w:cs="Arial"/>
                <w:i/>
                <w:iCs/>
                <w:sz w:val="20"/>
                <w:szCs w:val="20"/>
              </w:rPr>
              <w:t>,Ic</w:t>
            </w:r>
            <w:proofErr w:type="spellEnd"/>
            <w:r w:rsidRPr="00873CB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– измеренный фазный ток, А;</w:t>
            </w:r>
          </w:p>
          <w:p w:rsidR="00E80305" w:rsidRPr="00873CB3" w:rsidRDefault="00E80305" w:rsidP="00E80305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proofErr w:type="spellStart"/>
            <w:r w:rsidRPr="00873CB3">
              <w:rPr>
                <w:rFonts w:ascii="Arial" w:hAnsi="Arial" w:cs="Arial"/>
                <w:i/>
                <w:iCs/>
                <w:sz w:val="20"/>
                <w:szCs w:val="20"/>
              </w:rPr>
              <w:t>U</w:t>
            </w:r>
            <w:proofErr w:type="gramStart"/>
            <w:r w:rsidRPr="00FC0677">
              <w:rPr>
                <w:rFonts w:ascii="Arial" w:hAnsi="Arial" w:cs="Arial"/>
                <w:i/>
                <w:iCs/>
                <w:sz w:val="20"/>
                <w:szCs w:val="20"/>
                <w:vertAlign w:val="subscript"/>
              </w:rPr>
              <w:t>средн</w:t>
            </w:r>
            <w:proofErr w:type="spellEnd"/>
            <w:r w:rsidRPr="00FC0677">
              <w:rPr>
                <w:rFonts w:ascii="Arial" w:hAnsi="Arial" w:cs="Arial"/>
                <w:i/>
                <w:iCs/>
                <w:sz w:val="20"/>
                <w:szCs w:val="20"/>
                <w:vertAlign w:val="subscript"/>
              </w:rPr>
              <w:t>.</w:t>
            </w:r>
            <w:r w:rsidRPr="00873CB3">
              <w:rPr>
                <w:rFonts w:ascii="Arial" w:hAnsi="Arial" w:cs="Arial"/>
                <w:i/>
                <w:iCs/>
                <w:sz w:val="20"/>
                <w:szCs w:val="20"/>
              </w:rPr>
              <w:t>=</w:t>
            </w:r>
            <w:proofErr w:type="gramEnd"/>
            <w:r w:rsidRPr="00873CB3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873CB3">
              <w:rPr>
                <w:rFonts w:ascii="Arial" w:hAnsi="Arial" w:cs="Arial"/>
                <w:i/>
                <w:iCs/>
                <w:sz w:val="20"/>
                <w:szCs w:val="20"/>
              </w:rPr>
              <w:t>Ua+Ub+Uc</w:t>
            </w:r>
            <w:proofErr w:type="spellEnd"/>
            <w:r w:rsidRPr="00873CB3">
              <w:rPr>
                <w:rFonts w:ascii="Arial" w:hAnsi="Arial" w:cs="Arial"/>
                <w:i/>
                <w:iCs/>
                <w:sz w:val="20"/>
                <w:szCs w:val="20"/>
              </w:rPr>
              <w:t>)/3 – с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реднее напряжение фаз, В</w:t>
            </w:r>
          </w:p>
          <w:p w:rsidR="00E80305" w:rsidRPr="00873CB3" w:rsidRDefault="00E80305" w:rsidP="00E80305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proofErr w:type="spellStart"/>
            <w:proofErr w:type="gramStart"/>
            <w:r w:rsidRPr="00873CB3">
              <w:rPr>
                <w:rFonts w:ascii="Arial" w:hAnsi="Arial" w:cs="Arial"/>
                <w:i/>
                <w:iCs/>
                <w:sz w:val="20"/>
                <w:szCs w:val="20"/>
              </w:rPr>
              <w:t>Ua,Ub</w:t>
            </w:r>
            <w:proofErr w:type="gramEnd"/>
            <w:r w:rsidRPr="00873CB3">
              <w:rPr>
                <w:rFonts w:ascii="Arial" w:hAnsi="Arial" w:cs="Arial"/>
                <w:i/>
                <w:iCs/>
                <w:sz w:val="20"/>
                <w:szCs w:val="20"/>
              </w:rPr>
              <w:t>,Uc</w:t>
            </w:r>
            <w:proofErr w:type="spellEnd"/>
            <w:r w:rsidRPr="00873CB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– измеренн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ое</w:t>
            </w:r>
            <w:r w:rsidRPr="00873CB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фазно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е</w:t>
            </w:r>
            <w:r w:rsidRPr="00873CB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напряжени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е</w:t>
            </w:r>
            <w:r w:rsidRPr="00873CB3">
              <w:rPr>
                <w:rFonts w:ascii="Arial" w:hAnsi="Arial" w:cs="Arial"/>
                <w:i/>
                <w:iCs/>
                <w:sz w:val="20"/>
                <w:szCs w:val="20"/>
              </w:rPr>
              <w:t>, В;</w:t>
            </w:r>
          </w:p>
          <w:p w:rsidR="00E80305" w:rsidRDefault="00E80305" w:rsidP="00E80305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proofErr w:type="spellStart"/>
            <w:r w:rsidRPr="002919DC">
              <w:rPr>
                <w:rFonts w:ascii="Arial" w:hAnsi="Arial" w:cs="Arial"/>
                <w:i/>
                <w:iCs/>
                <w:sz w:val="20"/>
                <w:szCs w:val="20"/>
              </w:rPr>
              <w:t>Cos</w:t>
            </w:r>
            <w:proofErr w:type="spellEnd"/>
            <w:r w:rsidRPr="002919D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φ= 0,8 либо по замеру, при подключенной известной только активной нагрузке принять равным 1.</w:t>
            </w:r>
          </w:p>
          <w:p w:rsidR="00E80305" w:rsidRDefault="00E80305" w:rsidP="00E80305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При применении токоизмерительных клещей, ВАФ с функцией ваттметра </w:t>
            </w:r>
            <w:proofErr w:type="spellStart"/>
            <w:r w:rsidRPr="00116519">
              <w:rPr>
                <w:rFonts w:ascii="Cambria Math" w:hAnsi="Cambria Math"/>
                <w:iCs/>
                <w:szCs w:val="20"/>
              </w:rPr>
              <w:t>Р</w:t>
            </w:r>
            <w:r w:rsidRPr="00116519">
              <w:rPr>
                <w:rFonts w:ascii="Cambria Math" w:hAnsi="Cambria Math"/>
                <w:iCs/>
                <w:szCs w:val="20"/>
                <w:vertAlign w:val="subscript"/>
              </w:rPr>
              <w:t>факт</w:t>
            </w:r>
            <w:proofErr w:type="spellEnd"/>
            <w:r>
              <w:rPr>
                <w:rFonts w:ascii="Cambria Math" w:hAnsi="Cambria Math"/>
                <w:iCs/>
                <w:sz w:val="28"/>
                <w:szCs w:val="20"/>
                <w:vertAlign w:val="subscript"/>
              </w:rPr>
              <w:t xml:space="preserve"> </w:t>
            </w:r>
            <w:r w:rsidRPr="00116519">
              <w:rPr>
                <w:rFonts w:ascii="Arial" w:hAnsi="Arial"/>
                <w:i/>
                <w:iCs/>
                <w:sz w:val="20"/>
                <w:szCs w:val="20"/>
              </w:rPr>
              <w:t>при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нять по замеру.</w:t>
            </w:r>
          </w:p>
          <w:p w:rsidR="00E80305" w:rsidRPr="00DB4C78" w:rsidRDefault="00E80305" w:rsidP="00E80305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DB4C78">
              <w:rPr>
                <w:rFonts w:ascii="Arial" w:hAnsi="Arial" w:cs="Arial"/>
                <w:i/>
                <w:iCs/>
                <w:sz w:val="20"/>
                <w:szCs w:val="20"/>
              </w:rPr>
              <w:t>Мощность, регистрируемая счетчиком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, Вт</w:t>
            </w:r>
            <w:r w:rsidRPr="00DB4C78">
              <w:rPr>
                <w:rFonts w:ascii="Arial" w:hAnsi="Arial" w:cs="Arial"/>
                <w:i/>
                <w:iCs/>
                <w:sz w:val="20"/>
                <w:szCs w:val="20"/>
              </w:rPr>
              <w:t>:</w:t>
            </w:r>
          </w:p>
          <w:p w:rsidR="00E80305" w:rsidRPr="002257CB" w:rsidRDefault="00E80305" w:rsidP="00E80305">
            <w:pPr>
              <w:spacing w:after="0" w:line="240" w:lineRule="auto"/>
              <w:jc w:val="center"/>
              <w:rPr>
                <w:rFonts w:ascii="Arial" w:hAnsi="Arial"/>
                <w:i/>
                <w:iCs/>
              </w:rPr>
            </w:pPr>
            <m:oMath>
              <m:r>
                <w:rPr>
                  <w:rFonts w:ascii="Cambria Math" w:hAnsi="Cambria Math"/>
                  <w:sz w:val="28"/>
                </w:rPr>
                <m:t>Р</m:t>
              </m:r>
              <m:r>
                <w:rPr>
                  <w:rFonts w:ascii="Cambria Math" w:hAnsi="Cambria Math"/>
                  <w:sz w:val="28"/>
                  <w:vertAlign w:val="subscript"/>
                </w:rPr>
                <m:t>сч=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3,6*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</w:rPr>
                    <m:t>*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T*C</m:t>
                  </m:r>
                </m:den>
              </m:f>
            </m:oMath>
            <w:r w:rsidRPr="00254099">
              <w:rPr>
                <w:rFonts w:ascii="Arial" w:hAnsi="Arial"/>
                <w:i/>
                <w:iCs/>
                <w:sz w:val="20"/>
              </w:rPr>
              <w:t>, где:</w:t>
            </w:r>
          </w:p>
          <w:p w:rsidR="00E80305" w:rsidRPr="00DB4C78" w:rsidRDefault="00E80305" w:rsidP="00E80305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DB4C78">
              <w:rPr>
                <w:rFonts w:ascii="Arial" w:hAnsi="Arial" w:cs="Arial"/>
                <w:i/>
                <w:iCs/>
                <w:sz w:val="20"/>
                <w:szCs w:val="20"/>
              </w:rPr>
              <w:t>N – количество оборотов или импульсов;</w:t>
            </w:r>
          </w:p>
          <w:p w:rsidR="00E80305" w:rsidRPr="00DB4C78" w:rsidRDefault="00E80305" w:rsidP="00E80305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DB4C78">
              <w:rPr>
                <w:rFonts w:ascii="Arial" w:hAnsi="Arial" w:cs="Arial"/>
                <w:i/>
                <w:iCs/>
                <w:sz w:val="20"/>
                <w:szCs w:val="20"/>
              </w:rPr>
              <w:t>Т – время замера (сек);</w:t>
            </w:r>
          </w:p>
          <w:p w:rsidR="00E80305" w:rsidRDefault="00E80305" w:rsidP="00E80305">
            <w:pPr>
              <w:suppressAutoHyphens/>
              <w:spacing w:after="0" w:line="240" w:lineRule="auto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 w:rsidRPr="00D874D3">
              <w:rPr>
                <w:rFonts w:ascii="Arial" w:hAnsi="Arial"/>
                <w:i/>
                <w:iCs/>
                <w:sz w:val="20"/>
                <w:szCs w:val="20"/>
              </w:rPr>
              <w:t xml:space="preserve">С –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передаточное число счетчика </w:t>
            </w:r>
            <w:r w:rsidRPr="00D874D3">
              <w:rPr>
                <w:rFonts w:ascii="Arial" w:hAnsi="Arial"/>
                <w:i/>
                <w:iCs/>
                <w:sz w:val="20"/>
                <w:szCs w:val="20"/>
              </w:rPr>
              <w:t>(</w:t>
            </w:r>
            <w:r w:rsidRPr="0036026C">
              <w:rPr>
                <w:rFonts w:ascii="Arial" w:hAnsi="Arial" w:cs="Arial"/>
                <w:i/>
                <w:sz w:val="20"/>
                <w:szCs w:val="20"/>
              </w:rPr>
              <w:t>об/кВт*час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имп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</w:rPr>
              <w:t>/кВт*час</w:t>
            </w:r>
            <w:r w:rsidRPr="00D874D3">
              <w:rPr>
                <w:rFonts w:ascii="Arial" w:hAnsi="Arial"/>
                <w:i/>
                <w:iCs/>
                <w:sz w:val="20"/>
                <w:szCs w:val="20"/>
              </w:rPr>
              <w:t>).</w:t>
            </w:r>
          </w:p>
          <w:p w:rsidR="00E80305" w:rsidRPr="006A3016" w:rsidRDefault="00E80305" w:rsidP="00E80305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При проверке электронного счетчика с ЖКИ, имеющего функцию отображения параметров сети, </w:t>
            </w:r>
            <w:proofErr w:type="spellStart"/>
            <w:r w:rsidRPr="00116519">
              <w:rPr>
                <w:rFonts w:ascii="Cambria Math" w:hAnsi="Cambria Math"/>
                <w:iCs/>
                <w:szCs w:val="20"/>
              </w:rPr>
              <w:t>Рсч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принять по данным счетчика.</w:t>
            </w:r>
          </w:p>
          <w:p w:rsidR="00E80305" w:rsidRPr="00C834B5" w:rsidRDefault="00E80305" w:rsidP="00E80305">
            <w:pPr>
              <w:spacing w:after="0" w:line="240" w:lineRule="auto"/>
              <w:rPr>
                <w:rFonts w:ascii="Arial" w:hAnsi="Arial"/>
                <w:i/>
                <w:iCs/>
                <w:sz w:val="20"/>
                <w:szCs w:val="20"/>
              </w:rPr>
            </w:pPr>
            <w:r w:rsidRPr="00C834B5">
              <w:rPr>
                <w:rFonts w:ascii="Arial" w:hAnsi="Arial"/>
                <w:i/>
                <w:iCs/>
                <w:sz w:val="20"/>
                <w:szCs w:val="20"/>
              </w:rPr>
              <w:t>Определение погрешности:</w:t>
            </w:r>
          </w:p>
          <w:p w:rsidR="00E80305" w:rsidRPr="005C56B0" w:rsidRDefault="00E80305" w:rsidP="00E80305">
            <w:pPr>
              <w:spacing w:after="0" w:line="240" w:lineRule="auto"/>
              <w:rPr>
                <w:rFonts w:ascii="Arial" w:hAnsi="Arial"/>
                <w:i/>
                <w:iCs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/>
                  </w:rPr>
                  <m:t>δ=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Рсч-Рфакт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Рфакт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*100, %</m:t>
                </m:r>
              </m:oMath>
            </m:oMathPara>
          </w:p>
          <w:p w:rsidR="00E80305" w:rsidRDefault="00E80305" w:rsidP="00E80305">
            <w:pPr>
              <w:spacing w:after="0" w:line="240" w:lineRule="auto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</w:p>
          <w:p w:rsidR="00E80305" w:rsidRDefault="00E80305" w:rsidP="00E80305">
            <w:pPr>
              <w:spacing w:after="0" w:line="240" w:lineRule="auto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</w:rPr>
              <w:t>Значение погрешности не должно превышать 10%.</w:t>
            </w:r>
          </w:p>
          <w:p w:rsidR="00E80305" w:rsidRPr="00DB4C78" w:rsidRDefault="00E80305" w:rsidP="00E80305">
            <w:pPr>
              <w:spacing w:after="0" w:line="240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26FD9">
              <w:rPr>
                <w:rFonts w:ascii="Arial" w:hAnsi="Arial"/>
                <w:i/>
                <w:iCs/>
                <w:sz w:val="20"/>
                <w:szCs w:val="20"/>
              </w:rPr>
              <w:t>При неравномерной нагрузке необходимо произвести проверку правильности работы счетчика с использованием эталонного оборудования.</w:t>
            </w:r>
          </w:p>
        </w:tc>
      </w:tr>
    </w:tbl>
    <w:p w:rsidR="00E80305" w:rsidRPr="00E80305" w:rsidRDefault="00E80305" w:rsidP="00E35FB3">
      <w:pPr>
        <w:rPr>
          <w:rFonts w:ascii="Times New Roman" w:hAnsi="Times New Roman" w:cs="Times New Roman"/>
          <w:sz w:val="28"/>
        </w:rPr>
      </w:pPr>
    </w:p>
    <w:p w:rsidR="00E35FB3" w:rsidRPr="00A87573" w:rsidRDefault="00E35FB3" w:rsidP="00AC6831">
      <w:pPr>
        <w:pStyle w:val="1"/>
        <w:keepNext w:val="0"/>
        <w:keepLines w:val="0"/>
        <w:suppressLineNumbers w:val="0"/>
        <w:spacing w:before="0" w:after="0" w:line="240" w:lineRule="auto"/>
        <w:ind w:left="709" w:firstLine="0"/>
        <w:rPr>
          <w:b w:val="0"/>
          <w:sz w:val="28"/>
        </w:rPr>
      </w:pPr>
    </w:p>
    <w:sectPr w:rsidR="00E35FB3" w:rsidRPr="00A87573" w:rsidSect="00E80305">
      <w:pgSz w:w="16838" w:h="11906" w:orient="landscape"/>
      <w:pgMar w:top="1134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1970" w:rsidRDefault="00731970" w:rsidP="00C8311B">
      <w:pPr>
        <w:spacing w:after="0" w:line="240" w:lineRule="auto"/>
      </w:pPr>
      <w:r>
        <w:separator/>
      </w:r>
    </w:p>
  </w:endnote>
  <w:endnote w:type="continuationSeparator" w:id="0">
    <w:p w:rsidR="00731970" w:rsidRDefault="00731970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1970" w:rsidRDefault="00731970" w:rsidP="00C8311B">
      <w:pPr>
        <w:spacing w:after="0" w:line="240" w:lineRule="auto"/>
      </w:pPr>
      <w:r>
        <w:separator/>
      </w:r>
    </w:p>
  </w:footnote>
  <w:footnote w:type="continuationSeparator" w:id="0">
    <w:p w:rsidR="00731970" w:rsidRDefault="00731970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D84" w:rsidRDefault="00902D84" w:rsidP="00C8311B">
    <w:pPr>
      <w:pStyle w:val="ad"/>
    </w:pPr>
  </w:p>
  <w:p w:rsidR="00902D84" w:rsidRDefault="00902D84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91A621BE"/>
    <w:name w:val="WW8Num1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  <w:rPr>
        <w:b w:val="0"/>
        <w:bCs w:val="0"/>
        <w:i/>
        <w:iCs/>
        <w:vertAlign w:val="superscrip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00000006"/>
    <w:multiLevelType w:val="singleLevel"/>
    <w:tmpl w:val="2CEEFF38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</w:abstractNum>
  <w:abstractNum w:abstractNumId="6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7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1" w15:restartNumberingAfterBreak="0">
    <w:nsid w:val="071A15A7"/>
    <w:multiLevelType w:val="singleLevel"/>
    <w:tmpl w:val="A7DC3A5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</w:abstractNum>
  <w:abstractNum w:abstractNumId="12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230264"/>
    <w:multiLevelType w:val="hybridMultilevel"/>
    <w:tmpl w:val="D2662E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646CB"/>
    <w:multiLevelType w:val="singleLevel"/>
    <w:tmpl w:val="B7EEC0D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</w:abstractNum>
  <w:abstractNum w:abstractNumId="18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9" w15:restartNumberingAfterBreak="0">
    <w:nsid w:val="2C6903FA"/>
    <w:multiLevelType w:val="hybridMultilevel"/>
    <w:tmpl w:val="CE680B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AE6E35"/>
    <w:multiLevelType w:val="hybridMultilevel"/>
    <w:tmpl w:val="79DA3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F23B00"/>
    <w:multiLevelType w:val="hybridMultilevel"/>
    <w:tmpl w:val="C02AAC10"/>
    <w:lvl w:ilvl="0" w:tplc="7B2CEA8C">
      <w:start w:val="1"/>
      <w:numFmt w:val="decimal"/>
      <w:lvlText w:val="%1."/>
      <w:lvlJc w:val="left"/>
      <w:pPr>
        <w:ind w:left="4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7" w:hanging="360"/>
      </w:pPr>
    </w:lvl>
    <w:lvl w:ilvl="2" w:tplc="0419001B" w:tentative="1">
      <w:start w:val="1"/>
      <w:numFmt w:val="lowerRoman"/>
      <w:lvlText w:val="%3."/>
      <w:lvlJc w:val="right"/>
      <w:pPr>
        <w:ind w:left="1867" w:hanging="180"/>
      </w:pPr>
    </w:lvl>
    <w:lvl w:ilvl="3" w:tplc="0419000F" w:tentative="1">
      <w:start w:val="1"/>
      <w:numFmt w:val="decimal"/>
      <w:lvlText w:val="%4."/>
      <w:lvlJc w:val="left"/>
      <w:pPr>
        <w:ind w:left="2587" w:hanging="360"/>
      </w:pPr>
    </w:lvl>
    <w:lvl w:ilvl="4" w:tplc="04190019" w:tentative="1">
      <w:start w:val="1"/>
      <w:numFmt w:val="lowerLetter"/>
      <w:lvlText w:val="%5."/>
      <w:lvlJc w:val="left"/>
      <w:pPr>
        <w:ind w:left="3307" w:hanging="360"/>
      </w:pPr>
    </w:lvl>
    <w:lvl w:ilvl="5" w:tplc="0419001B" w:tentative="1">
      <w:start w:val="1"/>
      <w:numFmt w:val="lowerRoman"/>
      <w:lvlText w:val="%6."/>
      <w:lvlJc w:val="right"/>
      <w:pPr>
        <w:ind w:left="4027" w:hanging="180"/>
      </w:pPr>
    </w:lvl>
    <w:lvl w:ilvl="6" w:tplc="0419000F" w:tentative="1">
      <w:start w:val="1"/>
      <w:numFmt w:val="decimal"/>
      <w:lvlText w:val="%7."/>
      <w:lvlJc w:val="left"/>
      <w:pPr>
        <w:ind w:left="4747" w:hanging="360"/>
      </w:pPr>
    </w:lvl>
    <w:lvl w:ilvl="7" w:tplc="04190019" w:tentative="1">
      <w:start w:val="1"/>
      <w:numFmt w:val="lowerLetter"/>
      <w:lvlText w:val="%8."/>
      <w:lvlJc w:val="left"/>
      <w:pPr>
        <w:ind w:left="5467" w:hanging="360"/>
      </w:pPr>
    </w:lvl>
    <w:lvl w:ilvl="8" w:tplc="0419001B" w:tentative="1">
      <w:start w:val="1"/>
      <w:numFmt w:val="lowerRoman"/>
      <w:lvlText w:val="%9."/>
      <w:lvlJc w:val="right"/>
      <w:pPr>
        <w:ind w:left="6187" w:hanging="180"/>
      </w:pPr>
    </w:lvl>
  </w:abstractNum>
  <w:abstractNum w:abstractNumId="23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82101F7"/>
    <w:multiLevelType w:val="singleLevel"/>
    <w:tmpl w:val="B7EEC0D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</w:abstractNum>
  <w:abstractNum w:abstractNumId="26" w15:restartNumberingAfterBreak="0">
    <w:nsid w:val="38637974"/>
    <w:multiLevelType w:val="hybridMultilevel"/>
    <w:tmpl w:val="2D9AF99E"/>
    <w:lvl w:ilvl="0" w:tplc="AB10350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F14742"/>
    <w:multiLevelType w:val="hybridMultilevel"/>
    <w:tmpl w:val="835A7656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F53239"/>
    <w:multiLevelType w:val="singleLevel"/>
    <w:tmpl w:val="C276A5B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</w:abstractNum>
  <w:abstractNum w:abstractNumId="31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32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35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E6300A"/>
    <w:multiLevelType w:val="singleLevel"/>
    <w:tmpl w:val="B7EEC0DE"/>
    <w:name w:val="WW8Num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</w:abstractNum>
  <w:abstractNum w:abstractNumId="37" w15:restartNumberingAfterBreak="0">
    <w:nsid w:val="759B0515"/>
    <w:multiLevelType w:val="hybridMultilevel"/>
    <w:tmpl w:val="F11A2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1"/>
  </w:num>
  <w:num w:numId="2">
    <w:abstractNumId w:val="34"/>
  </w:num>
  <w:num w:numId="3">
    <w:abstractNumId w:val="8"/>
  </w:num>
  <w:num w:numId="4">
    <w:abstractNumId w:val="35"/>
  </w:num>
  <w:num w:numId="5">
    <w:abstractNumId w:val="15"/>
  </w:num>
  <w:num w:numId="6">
    <w:abstractNumId w:val="32"/>
  </w:num>
  <w:num w:numId="7">
    <w:abstractNumId w:val="28"/>
  </w:num>
  <w:num w:numId="8">
    <w:abstractNumId w:val="18"/>
  </w:num>
  <w:num w:numId="9">
    <w:abstractNumId w:val="10"/>
  </w:num>
  <w:num w:numId="10">
    <w:abstractNumId w:val="12"/>
  </w:num>
  <w:num w:numId="11">
    <w:abstractNumId w:val="6"/>
  </w:num>
  <w:num w:numId="12">
    <w:abstractNumId w:val="21"/>
  </w:num>
  <w:num w:numId="13">
    <w:abstractNumId w:val="7"/>
  </w:num>
  <w:num w:numId="14">
    <w:abstractNumId w:val="23"/>
  </w:num>
  <w:num w:numId="15">
    <w:abstractNumId w:val="9"/>
  </w:num>
  <w:num w:numId="16">
    <w:abstractNumId w:val="13"/>
  </w:num>
  <w:num w:numId="17">
    <w:abstractNumId w:val="33"/>
  </w:num>
  <w:num w:numId="18">
    <w:abstractNumId w:val="29"/>
  </w:num>
  <w:num w:numId="19">
    <w:abstractNumId w:val="14"/>
  </w:num>
  <w:num w:numId="20">
    <w:abstractNumId w:val="24"/>
  </w:num>
  <w:num w:numId="21">
    <w:abstractNumId w:val="38"/>
  </w:num>
  <w:num w:numId="22">
    <w:abstractNumId w:val="0"/>
  </w:num>
  <w:num w:numId="23">
    <w:abstractNumId w:val="1"/>
  </w:num>
  <w:num w:numId="24">
    <w:abstractNumId w:val="2"/>
  </w:num>
  <w:num w:numId="25">
    <w:abstractNumId w:val="3"/>
  </w:num>
  <w:num w:numId="26">
    <w:abstractNumId w:val="4"/>
  </w:num>
  <w:num w:numId="27">
    <w:abstractNumId w:val="5"/>
  </w:num>
  <w:num w:numId="28">
    <w:abstractNumId w:val="30"/>
  </w:num>
  <w:num w:numId="29">
    <w:abstractNumId w:val="11"/>
  </w:num>
  <w:num w:numId="30">
    <w:abstractNumId w:val="19"/>
  </w:num>
  <w:num w:numId="31">
    <w:abstractNumId w:val="37"/>
  </w:num>
  <w:num w:numId="32">
    <w:abstractNumId w:val="22"/>
  </w:num>
  <w:num w:numId="33">
    <w:abstractNumId w:val="16"/>
  </w:num>
  <w:num w:numId="34">
    <w:abstractNumId w:val="27"/>
  </w:num>
  <w:num w:numId="35">
    <w:abstractNumId w:val="36"/>
  </w:num>
  <w:num w:numId="36">
    <w:abstractNumId w:val="25"/>
  </w:num>
  <w:num w:numId="37">
    <w:abstractNumId w:val="17"/>
  </w:num>
  <w:num w:numId="38">
    <w:abstractNumId w:val="20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80101"/>
    <w:rsid w:val="000B2F01"/>
    <w:rsid w:val="000C591A"/>
    <w:rsid w:val="000D2890"/>
    <w:rsid w:val="000D40FC"/>
    <w:rsid w:val="000E0DF9"/>
    <w:rsid w:val="000F0AFC"/>
    <w:rsid w:val="00147BB7"/>
    <w:rsid w:val="00180AE5"/>
    <w:rsid w:val="00192851"/>
    <w:rsid w:val="001B46DC"/>
    <w:rsid w:val="001B7412"/>
    <w:rsid w:val="001D3F8C"/>
    <w:rsid w:val="001D79B7"/>
    <w:rsid w:val="001D7DEE"/>
    <w:rsid w:val="0022125A"/>
    <w:rsid w:val="00221EB1"/>
    <w:rsid w:val="00224AC6"/>
    <w:rsid w:val="00247BEB"/>
    <w:rsid w:val="00274746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7603C"/>
    <w:rsid w:val="00391350"/>
    <w:rsid w:val="003929F1"/>
    <w:rsid w:val="003952BA"/>
    <w:rsid w:val="00397892"/>
    <w:rsid w:val="00433AA2"/>
    <w:rsid w:val="00435216"/>
    <w:rsid w:val="00462FD5"/>
    <w:rsid w:val="00463C60"/>
    <w:rsid w:val="00470465"/>
    <w:rsid w:val="00492CBB"/>
    <w:rsid w:val="004C335E"/>
    <w:rsid w:val="004F2991"/>
    <w:rsid w:val="0050305A"/>
    <w:rsid w:val="00504D7B"/>
    <w:rsid w:val="00525D1A"/>
    <w:rsid w:val="005440C6"/>
    <w:rsid w:val="00581817"/>
    <w:rsid w:val="0058772B"/>
    <w:rsid w:val="005A0807"/>
    <w:rsid w:val="005B5BA4"/>
    <w:rsid w:val="005C4329"/>
    <w:rsid w:val="005D3462"/>
    <w:rsid w:val="00605221"/>
    <w:rsid w:val="006233DD"/>
    <w:rsid w:val="00636A1C"/>
    <w:rsid w:val="00641D47"/>
    <w:rsid w:val="00650DED"/>
    <w:rsid w:val="00676628"/>
    <w:rsid w:val="00691429"/>
    <w:rsid w:val="006A0F72"/>
    <w:rsid w:val="006B54A5"/>
    <w:rsid w:val="00721164"/>
    <w:rsid w:val="00722365"/>
    <w:rsid w:val="0072646A"/>
    <w:rsid w:val="00731970"/>
    <w:rsid w:val="00750312"/>
    <w:rsid w:val="00771740"/>
    <w:rsid w:val="0078760D"/>
    <w:rsid w:val="00817E20"/>
    <w:rsid w:val="00822F8F"/>
    <w:rsid w:val="00845CFD"/>
    <w:rsid w:val="00846351"/>
    <w:rsid w:val="00875CD3"/>
    <w:rsid w:val="008E14C8"/>
    <w:rsid w:val="008F49C3"/>
    <w:rsid w:val="00902D84"/>
    <w:rsid w:val="00915176"/>
    <w:rsid w:val="009174E0"/>
    <w:rsid w:val="00964559"/>
    <w:rsid w:val="00972A5C"/>
    <w:rsid w:val="0097790A"/>
    <w:rsid w:val="00980972"/>
    <w:rsid w:val="0098609F"/>
    <w:rsid w:val="009861DE"/>
    <w:rsid w:val="009C2FCB"/>
    <w:rsid w:val="009C59BF"/>
    <w:rsid w:val="009C65D2"/>
    <w:rsid w:val="009D47CF"/>
    <w:rsid w:val="009D6319"/>
    <w:rsid w:val="009E5F23"/>
    <w:rsid w:val="009F4F2C"/>
    <w:rsid w:val="00A32F70"/>
    <w:rsid w:val="00A4321D"/>
    <w:rsid w:val="00A47339"/>
    <w:rsid w:val="00A47FF7"/>
    <w:rsid w:val="00A633E6"/>
    <w:rsid w:val="00A733C1"/>
    <w:rsid w:val="00A7641F"/>
    <w:rsid w:val="00A81EF2"/>
    <w:rsid w:val="00A87573"/>
    <w:rsid w:val="00AC5073"/>
    <w:rsid w:val="00AC6831"/>
    <w:rsid w:val="00AF392D"/>
    <w:rsid w:val="00B008F7"/>
    <w:rsid w:val="00B10B3F"/>
    <w:rsid w:val="00B777CA"/>
    <w:rsid w:val="00B77A14"/>
    <w:rsid w:val="00B77CEA"/>
    <w:rsid w:val="00B77D4B"/>
    <w:rsid w:val="00B8401D"/>
    <w:rsid w:val="00B92890"/>
    <w:rsid w:val="00B948AB"/>
    <w:rsid w:val="00BC150A"/>
    <w:rsid w:val="00BC235D"/>
    <w:rsid w:val="00BC6C72"/>
    <w:rsid w:val="00BF6F3E"/>
    <w:rsid w:val="00C02EA0"/>
    <w:rsid w:val="00C12D9A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830F6"/>
    <w:rsid w:val="00DA1230"/>
    <w:rsid w:val="00DB7E0B"/>
    <w:rsid w:val="00DC601C"/>
    <w:rsid w:val="00DD29DC"/>
    <w:rsid w:val="00DF3E96"/>
    <w:rsid w:val="00E35FB3"/>
    <w:rsid w:val="00E372C9"/>
    <w:rsid w:val="00E80305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030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  <w:style w:type="paragraph" w:styleId="af1">
    <w:name w:val="List"/>
    <w:basedOn w:val="a"/>
    <w:semiHidden/>
    <w:rsid w:val="00E35FB3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7267E-21E5-4F46-8C7D-1BD7E657B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17</Pages>
  <Words>4017</Words>
  <Characters>22903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Арутюнян Галина Каспаровна</cp:lastModifiedBy>
  <cp:revision>13</cp:revision>
  <cp:lastPrinted>2019-09-23T10:01:00Z</cp:lastPrinted>
  <dcterms:created xsi:type="dcterms:W3CDTF">2023-09-08T08:05:00Z</dcterms:created>
  <dcterms:modified xsi:type="dcterms:W3CDTF">2023-09-22T06:07:00Z</dcterms:modified>
</cp:coreProperties>
</file>